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07E36" w14:textId="77777777" w:rsidR="00FF613B" w:rsidRPr="002575E9" w:rsidRDefault="00FF613B" w:rsidP="00FF613B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6"/>
          <w:lang w:val="fr-FR"/>
        </w:rPr>
      </w:pPr>
      <w:r w:rsidRPr="002575E9">
        <w:rPr>
          <w:rFonts w:ascii="Times New Roman" w:hAnsi="Times New Roman"/>
          <w:b/>
          <w:bCs/>
          <w:sz w:val="28"/>
          <w:szCs w:val="26"/>
          <w:lang w:val="fr-FR"/>
        </w:rPr>
        <w:t xml:space="preserve">FIŞA DISCIPLINEI </w:t>
      </w:r>
    </w:p>
    <w:p w14:paraId="59068434" w14:textId="77777777" w:rsidR="00FF613B" w:rsidRPr="002575E9" w:rsidRDefault="00FF613B" w:rsidP="00FF613B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lang w:val="fr-FR"/>
        </w:rPr>
      </w:pPr>
      <w:r w:rsidRPr="002575E9">
        <w:rPr>
          <w:rFonts w:ascii="Times New Roman" w:hAnsi="Times New Roman"/>
          <w:bCs/>
          <w:sz w:val="28"/>
          <w:szCs w:val="26"/>
          <w:lang w:val="fr-FR"/>
        </w:rPr>
        <w:t xml:space="preserve">COURSE SYLLABUS </w:t>
      </w:r>
    </w:p>
    <w:p w14:paraId="6A0AADA2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  <w:lang w:val="fr-FR"/>
        </w:rPr>
      </w:pPr>
    </w:p>
    <w:p w14:paraId="36B40B86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 w:rsidRPr="002575E9">
        <w:rPr>
          <w:rFonts w:ascii="Times New Roman" w:hAnsi="Times New Roman"/>
          <w:b/>
          <w:bCs/>
          <w:sz w:val="18"/>
          <w:szCs w:val="18"/>
        </w:rPr>
        <w:t xml:space="preserve">1. </w:t>
      </w:r>
      <w:r w:rsidRPr="002575E9">
        <w:rPr>
          <w:rFonts w:ascii="Times New Roman" w:hAnsi="Times New Roman"/>
          <w:b/>
          <w:sz w:val="18"/>
          <w:szCs w:val="18"/>
        </w:rPr>
        <w:t xml:space="preserve">DATE DESPRE PROGRAM </w:t>
      </w:r>
    </w:p>
    <w:p w14:paraId="342AEE32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2575E9">
        <w:rPr>
          <w:rFonts w:ascii="Times New Roman" w:hAnsi="Times New Roman"/>
          <w:sz w:val="18"/>
          <w:szCs w:val="18"/>
        </w:rPr>
        <w:t>PROGRAM IDENTIFICATION DETAILS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392"/>
      </w:tblGrid>
      <w:tr w:rsidR="00FF613B" w:rsidRPr="002575E9" w14:paraId="4D12B313" w14:textId="77777777" w:rsidTr="00206CB5">
        <w:tc>
          <w:tcPr>
            <w:tcW w:w="3256" w:type="dxa"/>
          </w:tcPr>
          <w:p w14:paraId="6E00B7D2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1.1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Instituţia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învăţământ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superior </w:t>
            </w:r>
          </w:p>
          <w:p w14:paraId="2C98F451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Higher education institution</w:t>
            </w:r>
          </w:p>
        </w:tc>
        <w:tc>
          <w:tcPr>
            <w:tcW w:w="6392" w:type="dxa"/>
          </w:tcPr>
          <w:p w14:paraId="02E1992D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6"/>
              </w:rPr>
            </w:pPr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UNIVERSITATEA DIN BUCUREŞTI</w:t>
            </w:r>
          </w:p>
          <w:p w14:paraId="23BE0D58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UNIVERSITY OF BUCHAREST</w:t>
            </w:r>
          </w:p>
        </w:tc>
      </w:tr>
      <w:tr w:rsidR="00FF613B" w:rsidRPr="002575E9" w14:paraId="057BB693" w14:textId="77777777" w:rsidTr="00206CB5">
        <w:tc>
          <w:tcPr>
            <w:tcW w:w="3256" w:type="dxa"/>
          </w:tcPr>
          <w:p w14:paraId="616CC308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1.2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Facultatea</w:t>
            </w:r>
            <w:proofErr w:type="spellEnd"/>
          </w:p>
          <w:p w14:paraId="2482EFA9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 Faculty</w:t>
            </w:r>
          </w:p>
        </w:tc>
        <w:tc>
          <w:tcPr>
            <w:tcW w:w="6392" w:type="dxa"/>
          </w:tcPr>
          <w:p w14:paraId="4E30F37F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6"/>
              </w:rPr>
            </w:pPr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FACULTATEA DE MATEMATICĂ ŞI INFORMATICĂ</w:t>
            </w:r>
          </w:p>
          <w:p w14:paraId="46FA2574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FACULTY OF MATHEMATICS AND COMPUTER SCIENCE</w:t>
            </w:r>
          </w:p>
        </w:tc>
      </w:tr>
      <w:tr w:rsidR="00FF613B" w:rsidRPr="002575E9" w14:paraId="32E54B4B" w14:textId="77777777" w:rsidTr="00206CB5">
        <w:tc>
          <w:tcPr>
            <w:tcW w:w="3256" w:type="dxa"/>
          </w:tcPr>
          <w:p w14:paraId="7617DA4C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1.3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Departamentul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</w:t>
            </w:r>
          </w:p>
          <w:p w14:paraId="0C1E9EF5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Department</w:t>
            </w:r>
          </w:p>
        </w:tc>
        <w:tc>
          <w:tcPr>
            <w:tcW w:w="6392" w:type="dxa"/>
          </w:tcPr>
          <w:p w14:paraId="0DC4CE89" w14:textId="77777777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2575E9">
              <w:rPr>
                <w:rFonts w:ascii="Times New Roman" w:hAnsi="Times New Roman"/>
                <w:b/>
                <w:sz w:val="18"/>
                <w:szCs w:val="16"/>
                <w:lang w:val="fr-FR"/>
              </w:rPr>
              <w:t xml:space="preserve">DEPARTAMENTUL DE </w:t>
            </w:r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INFORMATICĂ</w:t>
            </w:r>
          </w:p>
          <w:p w14:paraId="523413B8" w14:textId="77777777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DEPARTMENT OF COMPUTER SCIENCE</w:t>
            </w:r>
          </w:p>
        </w:tc>
      </w:tr>
      <w:tr w:rsidR="00FF613B" w:rsidRPr="002575E9" w14:paraId="0853AC80" w14:textId="77777777" w:rsidTr="00206CB5">
        <w:tc>
          <w:tcPr>
            <w:tcW w:w="3256" w:type="dxa"/>
          </w:tcPr>
          <w:p w14:paraId="218640BC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1.4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Domeniul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studii</w:t>
            </w:r>
            <w:proofErr w:type="spellEnd"/>
          </w:p>
          <w:p w14:paraId="366E2086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Field of studies</w:t>
            </w:r>
          </w:p>
        </w:tc>
        <w:tc>
          <w:tcPr>
            <w:tcW w:w="6392" w:type="dxa"/>
          </w:tcPr>
          <w:p w14:paraId="39E27F4F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6"/>
              </w:rPr>
            </w:pPr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INFORMATICĂ</w:t>
            </w:r>
          </w:p>
          <w:p w14:paraId="413AD03E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COMPUTER SCIENCE</w:t>
            </w:r>
          </w:p>
        </w:tc>
      </w:tr>
      <w:tr w:rsidR="00FF613B" w:rsidRPr="002575E9" w14:paraId="0D92C9EE" w14:textId="77777777" w:rsidTr="00206CB5">
        <w:tc>
          <w:tcPr>
            <w:tcW w:w="3256" w:type="dxa"/>
          </w:tcPr>
          <w:p w14:paraId="0D0D530A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1.5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Ciclul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studii</w:t>
            </w:r>
            <w:proofErr w:type="spellEnd"/>
          </w:p>
          <w:p w14:paraId="5337645F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Cycle of studies (degree)</w:t>
            </w:r>
          </w:p>
        </w:tc>
        <w:tc>
          <w:tcPr>
            <w:tcW w:w="6392" w:type="dxa"/>
          </w:tcPr>
          <w:p w14:paraId="0F128421" w14:textId="6F547E4D" w:rsidR="00FF613B" w:rsidRPr="00727B31" w:rsidRDefault="00727B31" w:rsidP="006C19C9">
            <w:pPr>
              <w:spacing w:after="0" w:line="240" w:lineRule="auto"/>
              <w:jc w:val="both"/>
              <w:rPr>
                <w:rFonts w:ascii="Times New Roman" w:hAnsi="Times New Roman"/>
                <w:color w:val="EE0000"/>
                <w:sz w:val="18"/>
                <w:szCs w:val="16"/>
              </w:rPr>
            </w:pPr>
            <w:r w:rsidRPr="00727B31">
              <w:rPr>
                <w:rFonts w:ascii="Times New Roman" w:hAnsi="Times New Roman"/>
                <w:b/>
                <w:color w:val="EE0000"/>
                <w:sz w:val="18"/>
                <w:szCs w:val="16"/>
              </w:rPr>
              <w:t xml:space="preserve">LICENTĂ / </w:t>
            </w:r>
            <w:r w:rsidR="00FF613B" w:rsidRPr="00727B31">
              <w:rPr>
                <w:rFonts w:ascii="Times New Roman" w:hAnsi="Times New Roman"/>
                <w:b/>
                <w:color w:val="EE0000"/>
                <w:sz w:val="18"/>
                <w:szCs w:val="16"/>
              </w:rPr>
              <w:t>MASTER</w:t>
            </w:r>
          </w:p>
          <w:p w14:paraId="5463A3E1" w14:textId="09B7555C" w:rsidR="00FF613B" w:rsidRPr="002575E9" w:rsidRDefault="00727B31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727B31">
              <w:rPr>
                <w:rFonts w:ascii="Times New Roman" w:hAnsi="Times New Roman"/>
                <w:color w:val="EE0000"/>
                <w:sz w:val="18"/>
                <w:szCs w:val="16"/>
              </w:rPr>
              <w:t xml:space="preserve">BACHELOR / </w:t>
            </w:r>
            <w:r w:rsidR="00FF613B" w:rsidRPr="00727B31">
              <w:rPr>
                <w:rFonts w:ascii="Times New Roman" w:hAnsi="Times New Roman"/>
                <w:color w:val="EE0000"/>
                <w:sz w:val="18"/>
                <w:szCs w:val="16"/>
              </w:rPr>
              <w:t xml:space="preserve">MASTER </w:t>
            </w:r>
          </w:p>
        </w:tc>
      </w:tr>
      <w:tr w:rsidR="00FF613B" w:rsidRPr="002575E9" w14:paraId="39550A56" w14:textId="77777777" w:rsidTr="00206CB5">
        <w:tc>
          <w:tcPr>
            <w:tcW w:w="3256" w:type="dxa"/>
          </w:tcPr>
          <w:p w14:paraId="5359651C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1.6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Programul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studii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 /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calificarea</w:t>
            </w:r>
            <w:proofErr w:type="spellEnd"/>
          </w:p>
          <w:p w14:paraId="2788BF1C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Degree program / qualification</w:t>
            </w:r>
          </w:p>
        </w:tc>
        <w:tc>
          <w:tcPr>
            <w:tcW w:w="6392" w:type="dxa"/>
          </w:tcPr>
          <w:p w14:paraId="44186A24" w14:textId="303CF746" w:rsidR="00FF613B" w:rsidRPr="00387AA8" w:rsidRDefault="00727B31" w:rsidP="006C19C9">
            <w:pPr>
              <w:spacing w:after="0" w:line="240" w:lineRule="auto"/>
              <w:rPr>
                <w:rFonts w:ascii="Times New Roman" w:hAnsi="Times New Roman"/>
                <w:b/>
                <w:color w:val="EE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INFORMATICĂ ÎN LIMBA ENGLEZĂ / </w:t>
            </w:r>
            <w:r w:rsidR="00387AA8" w:rsidRPr="00387AA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INTELIGENȚĂ ARTIFICIALĂ</w:t>
            </w:r>
            <w:r w:rsidR="00206CB5" w:rsidRPr="00387AA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/ </w:t>
            </w:r>
            <w:r w:rsidR="00387AA8" w:rsidRPr="00387AA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SECURITATE ȘI LOGICĂ APLICATĂ / ȘTIINȚA DATELOR/ PROCESAREA LIMBAJULUI NATURAL</w:t>
            </w:r>
          </w:p>
          <w:p w14:paraId="77ACC02A" w14:textId="1458E750" w:rsidR="00FF613B" w:rsidRPr="002575E9" w:rsidRDefault="00727B31" w:rsidP="006C19C9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EE0000"/>
                <w:sz w:val="18"/>
                <w:szCs w:val="18"/>
              </w:rPr>
              <w:t>COMPUTER SCIENCE IN ENGL</w:t>
            </w:r>
            <w:r w:rsidR="00F66418">
              <w:rPr>
                <w:rFonts w:ascii="Times New Roman" w:hAnsi="Times New Roman"/>
                <w:color w:val="EE0000"/>
                <w:sz w:val="18"/>
                <w:szCs w:val="18"/>
              </w:rPr>
              <w:t>I</w:t>
            </w:r>
            <w:r>
              <w:rPr>
                <w:rFonts w:ascii="Times New Roman" w:hAnsi="Times New Roman"/>
                <w:color w:val="EE0000"/>
                <w:sz w:val="18"/>
                <w:szCs w:val="18"/>
              </w:rPr>
              <w:t xml:space="preserve">SH / </w:t>
            </w:r>
            <w:r w:rsidR="00387AA8">
              <w:rPr>
                <w:rFonts w:ascii="Times New Roman" w:hAnsi="Times New Roman"/>
                <w:color w:val="EE0000"/>
                <w:sz w:val="18"/>
                <w:szCs w:val="18"/>
              </w:rPr>
              <w:t>ARTIFICIAL INTELLIGENCE</w:t>
            </w:r>
            <w:r w:rsidR="00206CB5" w:rsidRPr="00387AA8">
              <w:rPr>
                <w:rFonts w:ascii="Times New Roman" w:hAnsi="Times New Roman"/>
                <w:color w:val="EE0000"/>
                <w:sz w:val="18"/>
                <w:szCs w:val="18"/>
              </w:rPr>
              <w:t xml:space="preserve"> / S</w:t>
            </w:r>
            <w:r w:rsidR="00387AA8">
              <w:rPr>
                <w:rFonts w:ascii="Times New Roman" w:hAnsi="Times New Roman"/>
                <w:color w:val="EE0000"/>
                <w:sz w:val="18"/>
                <w:szCs w:val="18"/>
              </w:rPr>
              <w:t>ECURITY AND APPLIED LOGIC / DATA SCIENCE / NATURAL LANGUAGE PROCESSING</w:t>
            </w:r>
          </w:p>
        </w:tc>
      </w:tr>
      <w:tr w:rsidR="00FF613B" w:rsidRPr="002575E9" w14:paraId="7D14A082" w14:textId="77777777" w:rsidTr="00206CB5">
        <w:tc>
          <w:tcPr>
            <w:tcW w:w="3256" w:type="dxa"/>
          </w:tcPr>
          <w:p w14:paraId="2487C487" w14:textId="4C8B502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1.</w:t>
            </w:r>
            <w:r w:rsidR="00206CB5">
              <w:rPr>
                <w:rFonts w:ascii="Times New Roman" w:hAnsi="Times New Roman"/>
                <w:sz w:val="18"/>
                <w:szCs w:val="16"/>
              </w:rPr>
              <w:t>7</w:t>
            </w:r>
            <w:r w:rsidRPr="002575E9">
              <w:rPr>
                <w:rFonts w:ascii="Times New Roman" w:hAnsi="Times New Roman"/>
                <w:sz w:val="18"/>
                <w:szCs w:val="16"/>
              </w:rPr>
              <w:t xml:space="preserve"> </w:t>
            </w:r>
            <w:r w:rsidRPr="002575E9">
              <w:rPr>
                <w:rFonts w:ascii="Times New Roman" w:hAnsi="Times New Roman"/>
                <w:b/>
                <w:sz w:val="18"/>
                <w:szCs w:val="16"/>
              </w:rPr>
              <w:t xml:space="preserve">Limba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predare</w:t>
            </w:r>
            <w:proofErr w:type="spellEnd"/>
          </w:p>
          <w:p w14:paraId="078B461D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 xml:space="preserve">       Language of teaching</w:t>
            </w:r>
          </w:p>
        </w:tc>
        <w:tc>
          <w:tcPr>
            <w:tcW w:w="6392" w:type="dxa"/>
          </w:tcPr>
          <w:p w14:paraId="050D7C90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6"/>
              </w:rPr>
            </w:pPr>
            <w:r w:rsidRPr="002575E9">
              <w:rPr>
                <w:rFonts w:ascii="Times New Roman" w:hAnsi="Times New Roman"/>
                <w:b/>
                <w:sz w:val="18"/>
                <w:szCs w:val="16"/>
              </w:rPr>
              <w:t>ENGLEZĂ</w:t>
            </w:r>
          </w:p>
          <w:p w14:paraId="7170525D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6"/>
              </w:rPr>
            </w:pPr>
            <w:r w:rsidRPr="002575E9">
              <w:rPr>
                <w:rFonts w:ascii="Times New Roman" w:hAnsi="Times New Roman"/>
                <w:sz w:val="18"/>
                <w:szCs w:val="16"/>
              </w:rPr>
              <w:t>ENGLISH</w:t>
            </w:r>
          </w:p>
        </w:tc>
      </w:tr>
    </w:tbl>
    <w:p w14:paraId="1B5E9CA1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17AB9AA4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2D584A5D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 w:rsidRPr="002575E9">
        <w:rPr>
          <w:rFonts w:ascii="Times New Roman" w:hAnsi="Times New Roman"/>
          <w:b/>
          <w:bCs/>
          <w:sz w:val="18"/>
          <w:szCs w:val="18"/>
        </w:rPr>
        <w:t xml:space="preserve"> 2. </w:t>
      </w:r>
      <w:r w:rsidRPr="002575E9">
        <w:rPr>
          <w:rFonts w:ascii="Times New Roman" w:hAnsi="Times New Roman"/>
          <w:b/>
          <w:sz w:val="18"/>
          <w:szCs w:val="18"/>
        </w:rPr>
        <w:t xml:space="preserve">DATE DESPRE DISCIPLINĂ </w:t>
      </w:r>
    </w:p>
    <w:p w14:paraId="2F29A1E3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2575E9">
        <w:rPr>
          <w:rFonts w:ascii="Times New Roman" w:hAnsi="Times New Roman"/>
          <w:sz w:val="18"/>
          <w:szCs w:val="18"/>
        </w:rPr>
        <w:t>COURSE IDENTIFICATION DETAILS</w:t>
      </w:r>
    </w:p>
    <w:p w14:paraId="6B343B9B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500"/>
        <w:gridCol w:w="110"/>
        <w:gridCol w:w="1375"/>
        <w:gridCol w:w="425"/>
        <w:gridCol w:w="567"/>
        <w:gridCol w:w="1413"/>
        <w:gridCol w:w="540"/>
        <w:gridCol w:w="1260"/>
        <w:gridCol w:w="1980"/>
      </w:tblGrid>
      <w:tr w:rsidR="00FF613B" w:rsidRPr="002575E9" w14:paraId="4F3986FE" w14:textId="77777777" w:rsidTr="006C19C9">
        <w:tc>
          <w:tcPr>
            <w:tcW w:w="2230" w:type="dxa"/>
            <w:gridSpan w:val="2"/>
          </w:tcPr>
          <w:p w14:paraId="4DDFA7B6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2.1.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Denumirea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disciplinei</w:t>
            </w:r>
            <w:proofErr w:type="spellEnd"/>
          </w:p>
          <w:p w14:paraId="1831DB71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Course title</w:t>
            </w:r>
          </w:p>
        </w:tc>
        <w:tc>
          <w:tcPr>
            <w:tcW w:w="7670" w:type="dxa"/>
            <w:gridSpan w:val="8"/>
            <w:vAlign w:val="center"/>
          </w:tcPr>
          <w:p w14:paraId="1211C830" w14:textId="178ECC0D" w:rsidR="00FF613B" w:rsidRPr="002575E9" w:rsidRDefault="00FF613B" w:rsidP="000D6E5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FF613B" w:rsidRPr="002575E9" w14:paraId="2F296FF6" w14:textId="77777777" w:rsidTr="00206CB5">
        <w:tc>
          <w:tcPr>
            <w:tcW w:w="4707" w:type="dxa"/>
            <w:gridSpan w:val="6"/>
          </w:tcPr>
          <w:p w14:paraId="6CFCA8E5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2.2.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Titularul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activităţilor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de curs</w:t>
            </w:r>
          </w:p>
          <w:p w14:paraId="33E8453D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  <w:lang w:val="fr-FR"/>
              </w:rPr>
              <w:t xml:space="preserve">Course </w:t>
            </w:r>
            <w:proofErr w:type="spellStart"/>
            <w:r w:rsidRPr="002575E9">
              <w:rPr>
                <w:rFonts w:ascii="Times New Roman" w:hAnsi="Times New Roman"/>
                <w:sz w:val="18"/>
                <w:szCs w:val="18"/>
                <w:lang w:val="fr-FR"/>
              </w:rPr>
              <w:t>instructor</w:t>
            </w:r>
            <w:proofErr w:type="spellEnd"/>
          </w:p>
        </w:tc>
        <w:tc>
          <w:tcPr>
            <w:tcW w:w="5193" w:type="dxa"/>
            <w:gridSpan w:val="4"/>
          </w:tcPr>
          <w:p w14:paraId="6CA5C953" w14:textId="5C36C711" w:rsidR="00FF613B" w:rsidRPr="002575E9" w:rsidRDefault="00FF613B" w:rsidP="00FF613B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FF613B" w:rsidRPr="002575E9" w14:paraId="01A4745C" w14:textId="77777777" w:rsidTr="00206CB5">
        <w:tc>
          <w:tcPr>
            <w:tcW w:w="4707" w:type="dxa"/>
            <w:gridSpan w:val="6"/>
          </w:tcPr>
          <w:p w14:paraId="63B8FF1D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2.3.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Titularul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activităţilor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de seminar /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laborator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proiect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 w14:paraId="4B1FF811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Seminar instructor/Teaching assistant</w:t>
            </w:r>
          </w:p>
        </w:tc>
        <w:tc>
          <w:tcPr>
            <w:tcW w:w="5193" w:type="dxa"/>
            <w:gridSpan w:val="4"/>
          </w:tcPr>
          <w:p w14:paraId="565478A0" w14:textId="1166600B" w:rsidR="00FF613B" w:rsidRPr="002575E9" w:rsidRDefault="00FF613B" w:rsidP="00FF613B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206CB5" w:rsidRPr="002575E9" w14:paraId="62F8B3BA" w14:textId="77777777" w:rsidTr="001F558F">
        <w:trPr>
          <w:trHeight w:val="345"/>
        </w:trPr>
        <w:tc>
          <w:tcPr>
            <w:tcW w:w="1730" w:type="dxa"/>
          </w:tcPr>
          <w:p w14:paraId="1D10A5EC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2.4. Anul de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studiu</w:t>
            </w:r>
            <w:proofErr w:type="spellEnd"/>
          </w:p>
          <w:p w14:paraId="22BA0091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Year</w:t>
            </w:r>
          </w:p>
        </w:tc>
        <w:tc>
          <w:tcPr>
            <w:tcW w:w="610" w:type="dxa"/>
            <w:gridSpan w:val="2"/>
            <w:vAlign w:val="center"/>
          </w:tcPr>
          <w:p w14:paraId="54B471A2" w14:textId="27252B4F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375" w:type="dxa"/>
          </w:tcPr>
          <w:p w14:paraId="297849D4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2.5.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Semestrul</w:t>
            </w:r>
            <w:proofErr w:type="spellEnd"/>
          </w:p>
          <w:p w14:paraId="06B51074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Semester</w:t>
            </w:r>
          </w:p>
        </w:tc>
        <w:tc>
          <w:tcPr>
            <w:tcW w:w="425" w:type="dxa"/>
            <w:vAlign w:val="center"/>
          </w:tcPr>
          <w:p w14:paraId="6B44DBB9" w14:textId="77F7FB69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gridSpan w:val="2"/>
          </w:tcPr>
          <w:p w14:paraId="4BAE4124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2.6.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Tipul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evaluare</w:t>
            </w:r>
            <w:proofErr w:type="spellEnd"/>
          </w:p>
          <w:p w14:paraId="7705E282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Type of evaluation</w:t>
            </w:r>
          </w:p>
        </w:tc>
        <w:tc>
          <w:tcPr>
            <w:tcW w:w="540" w:type="dxa"/>
            <w:vAlign w:val="center"/>
          </w:tcPr>
          <w:p w14:paraId="37CF8CAA" w14:textId="297D41DF" w:rsidR="00206CB5" w:rsidRPr="002575E9" w:rsidRDefault="00D15CF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15CFB">
              <w:rPr>
                <w:rFonts w:ascii="Times New Roman" w:hAnsi="Times New Roman"/>
                <w:b/>
                <w:bCs/>
                <w:color w:val="EE0000"/>
                <w:sz w:val="18"/>
                <w:szCs w:val="18"/>
              </w:rPr>
              <w:t>E/V</w:t>
            </w:r>
          </w:p>
        </w:tc>
        <w:tc>
          <w:tcPr>
            <w:tcW w:w="1260" w:type="dxa"/>
          </w:tcPr>
          <w:p w14:paraId="30541DEA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2.7.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Regimul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disciplinei</w:t>
            </w:r>
            <w:proofErr w:type="spellEnd"/>
          </w:p>
          <w:p w14:paraId="260C70C7" w14:textId="77777777" w:rsidR="00206CB5" w:rsidRPr="002575E9" w:rsidRDefault="00206CB5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Course type</w:t>
            </w:r>
          </w:p>
        </w:tc>
        <w:tc>
          <w:tcPr>
            <w:tcW w:w="1980" w:type="dxa"/>
          </w:tcPr>
          <w:p w14:paraId="6F8F2E86" w14:textId="67BB5171" w:rsidR="00206CB5" w:rsidRPr="00025D56" w:rsidRDefault="00206CB5" w:rsidP="00206CB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25D56">
              <w:rPr>
                <w:rFonts w:ascii="Times New Roman" w:hAnsi="Times New Roman"/>
                <w:color w:val="FF0000"/>
                <w:sz w:val="18"/>
                <w:szCs w:val="18"/>
                <w:lang w:val="ro-RO"/>
              </w:rPr>
              <w:t>DOB / DOP</w:t>
            </w:r>
          </w:p>
        </w:tc>
      </w:tr>
    </w:tbl>
    <w:p w14:paraId="63289357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26A95A55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14:paraId="49FB2DAB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 w:rsidRPr="002575E9">
        <w:rPr>
          <w:rFonts w:ascii="Times New Roman" w:hAnsi="Times New Roman"/>
          <w:b/>
          <w:bCs/>
          <w:sz w:val="18"/>
          <w:szCs w:val="18"/>
        </w:rPr>
        <w:t xml:space="preserve">3. </w:t>
      </w:r>
      <w:r w:rsidRPr="002575E9">
        <w:rPr>
          <w:rFonts w:ascii="Times New Roman" w:hAnsi="Times New Roman"/>
          <w:b/>
          <w:sz w:val="18"/>
          <w:szCs w:val="18"/>
        </w:rPr>
        <w:t>TIMPUL TOTAL ESTIMAT (ORE PE SEMESTRU) AL ACTIVITĂŢILOR DIDACTICE</w:t>
      </w:r>
    </w:p>
    <w:p w14:paraId="4413DB34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2575E9">
        <w:rPr>
          <w:rFonts w:ascii="Times New Roman" w:hAnsi="Times New Roman"/>
          <w:sz w:val="18"/>
          <w:szCs w:val="18"/>
        </w:rPr>
        <w:t xml:space="preserve">ESTIMATED WORKLOAD (HOURS/SEMESTER) 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5"/>
        <w:gridCol w:w="2431"/>
        <w:gridCol w:w="511"/>
        <w:gridCol w:w="906"/>
        <w:gridCol w:w="992"/>
        <w:gridCol w:w="426"/>
        <w:gridCol w:w="904"/>
        <w:gridCol w:w="2167"/>
        <w:gridCol w:w="518"/>
      </w:tblGrid>
      <w:tr w:rsidR="00FF613B" w:rsidRPr="002575E9" w14:paraId="397B7A01" w14:textId="77777777" w:rsidTr="008A0698">
        <w:trPr>
          <w:trHeight w:val="150"/>
        </w:trPr>
        <w:tc>
          <w:tcPr>
            <w:tcW w:w="3256" w:type="dxa"/>
            <w:gridSpan w:val="2"/>
          </w:tcPr>
          <w:p w14:paraId="48CD2AD0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3.1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Număr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de ore pe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săptămână</w:t>
            </w:r>
            <w:proofErr w:type="spellEnd"/>
          </w:p>
          <w:p w14:paraId="01F04E00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Number of teaching hours/week</w:t>
            </w:r>
          </w:p>
        </w:tc>
        <w:tc>
          <w:tcPr>
            <w:tcW w:w="511" w:type="dxa"/>
            <w:vAlign w:val="center"/>
          </w:tcPr>
          <w:p w14:paraId="7AED00B5" w14:textId="24A5EF58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06" w:type="dxa"/>
          </w:tcPr>
          <w:p w14:paraId="71410E1F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din care</w:t>
            </w:r>
          </w:p>
          <w:p w14:paraId="67C7C175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of which</w:t>
            </w:r>
          </w:p>
        </w:tc>
        <w:tc>
          <w:tcPr>
            <w:tcW w:w="992" w:type="dxa"/>
          </w:tcPr>
          <w:p w14:paraId="75558BA1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3.2 Curs </w:t>
            </w:r>
          </w:p>
          <w:p w14:paraId="6DDA8F6E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Course</w:t>
            </w:r>
          </w:p>
        </w:tc>
        <w:tc>
          <w:tcPr>
            <w:tcW w:w="426" w:type="dxa"/>
            <w:vAlign w:val="center"/>
          </w:tcPr>
          <w:p w14:paraId="74BD572F" w14:textId="0CDBD52B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071" w:type="dxa"/>
            <w:gridSpan w:val="2"/>
          </w:tcPr>
          <w:p w14:paraId="1EC69964" w14:textId="1F11741F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3.3 Seminar</w:t>
            </w:r>
            <w:r w:rsidR="008A0698">
              <w:rPr>
                <w:rFonts w:ascii="Times New Roman" w:hAnsi="Times New Roman"/>
                <w:b/>
                <w:sz w:val="18"/>
                <w:szCs w:val="18"/>
              </w:rPr>
              <w:t xml:space="preserve"> &amp; </w:t>
            </w:r>
            <w:proofErr w:type="spellStart"/>
            <w:r w:rsidR="008A0698">
              <w:rPr>
                <w:rFonts w:ascii="Times New Roman" w:hAnsi="Times New Roman"/>
                <w:b/>
                <w:sz w:val="18"/>
                <w:szCs w:val="18"/>
              </w:rPr>
              <w:t>Laborator</w:t>
            </w:r>
            <w:proofErr w:type="spellEnd"/>
            <w:r w:rsidR="008A0698">
              <w:rPr>
                <w:rFonts w:ascii="Times New Roman" w:hAnsi="Times New Roman"/>
                <w:b/>
                <w:sz w:val="18"/>
                <w:szCs w:val="18"/>
              </w:rPr>
              <w:t xml:space="preserve"> &amp; </w:t>
            </w:r>
            <w:proofErr w:type="spellStart"/>
            <w:r w:rsidR="008A0698">
              <w:rPr>
                <w:rFonts w:ascii="Times New Roman" w:hAnsi="Times New Roman"/>
                <w:b/>
                <w:sz w:val="18"/>
                <w:szCs w:val="18"/>
              </w:rPr>
              <w:t>Proiect</w:t>
            </w:r>
            <w:proofErr w:type="spellEnd"/>
          </w:p>
          <w:p w14:paraId="43F759C9" w14:textId="20476302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Seminar</w:t>
            </w:r>
            <w:r w:rsidR="008A0698">
              <w:rPr>
                <w:rFonts w:ascii="Times New Roman" w:hAnsi="Times New Roman"/>
                <w:sz w:val="18"/>
                <w:szCs w:val="18"/>
              </w:rPr>
              <w:t xml:space="preserve"> &amp; Laboratory &amp; Project</w:t>
            </w:r>
          </w:p>
        </w:tc>
        <w:tc>
          <w:tcPr>
            <w:tcW w:w="518" w:type="dxa"/>
            <w:vAlign w:val="center"/>
          </w:tcPr>
          <w:p w14:paraId="033C404D" w14:textId="688D900F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FF613B" w:rsidRPr="002575E9" w14:paraId="10059E96" w14:textId="77777777" w:rsidTr="008A0698">
        <w:trPr>
          <w:trHeight w:val="150"/>
        </w:trPr>
        <w:tc>
          <w:tcPr>
            <w:tcW w:w="3256" w:type="dxa"/>
            <w:gridSpan w:val="2"/>
          </w:tcPr>
          <w:p w14:paraId="51043C66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val="fr-FR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3.4 Total ore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din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planul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învăţământ</w:t>
            </w:r>
            <w:proofErr w:type="spellEnd"/>
          </w:p>
          <w:p w14:paraId="2A8E0333" w14:textId="15873B3F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 xml:space="preserve">Total number of teaching hours </w:t>
            </w:r>
          </w:p>
        </w:tc>
        <w:tc>
          <w:tcPr>
            <w:tcW w:w="511" w:type="dxa"/>
            <w:vAlign w:val="center"/>
          </w:tcPr>
          <w:p w14:paraId="251D95D1" w14:textId="19DC8D8E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06" w:type="dxa"/>
          </w:tcPr>
          <w:p w14:paraId="7B09480B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din care</w:t>
            </w:r>
          </w:p>
          <w:p w14:paraId="2E1DB506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of which</w:t>
            </w:r>
          </w:p>
        </w:tc>
        <w:tc>
          <w:tcPr>
            <w:tcW w:w="992" w:type="dxa"/>
          </w:tcPr>
          <w:p w14:paraId="44B677BA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3.5 Curs </w:t>
            </w:r>
          </w:p>
          <w:p w14:paraId="271BFE87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Course</w:t>
            </w:r>
          </w:p>
        </w:tc>
        <w:tc>
          <w:tcPr>
            <w:tcW w:w="426" w:type="dxa"/>
            <w:vAlign w:val="center"/>
          </w:tcPr>
          <w:p w14:paraId="7800405B" w14:textId="7CCC9678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071" w:type="dxa"/>
            <w:gridSpan w:val="2"/>
          </w:tcPr>
          <w:p w14:paraId="6A16D834" w14:textId="77777777" w:rsidR="008A0698" w:rsidRPr="002575E9" w:rsidRDefault="00FF613B" w:rsidP="008A069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3.6 </w:t>
            </w:r>
            <w:r w:rsidR="008A0698" w:rsidRPr="002575E9">
              <w:rPr>
                <w:rFonts w:ascii="Times New Roman" w:hAnsi="Times New Roman"/>
                <w:b/>
                <w:sz w:val="18"/>
                <w:szCs w:val="18"/>
              </w:rPr>
              <w:t>Seminar</w:t>
            </w:r>
            <w:r w:rsidR="008A0698">
              <w:rPr>
                <w:rFonts w:ascii="Times New Roman" w:hAnsi="Times New Roman"/>
                <w:b/>
                <w:sz w:val="18"/>
                <w:szCs w:val="18"/>
              </w:rPr>
              <w:t xml:space="preserve"> &amp; </w:t>
            </w:r>
            <w:proofErr w:type="spellStart"/>
            <w:r w:rsidR="008A0698">
              <w:rPr>
                <w:rFonts w:ascii="Times New Roman" w:hAnsi="Times New Roman"/>
                <w:b/>
                <w:sz w:val="18"/>
                <w:szCs w:val="18"/>
              </w:rPr>
              <w:t>Laborator</w:t>
            </w:r>
            <w:proofErr w:type="spellEnd"/>
            <w:r w:rsidR="008A0698">
              <w:rPr>
                <w:rFonts w:ascii="Times New Roman" w:hAnsi="Times New Roman"/>
                <w:b/>
                <w:sz w:val="18"/>
                <w:szCs w:val="18"/>
              </w:rPr>
              <w:t xml:space="preserve"> &amp; </w:t>
            </w:r>
            <w:proofErr w:type="spellStart"/>
            <w:r w:rsidR="008A0698">
              <w:rPr>
                <w:rFonts w:ascii="Times New Roman" w:hAnsi="Times New Roman"/>
                <w:b/>
                <w:sz w:val="18"/>
                <w:szCs w:val="18"/>
              </w:rPr>
              <w:t>Proiect</w:t>
            </w:r>
            <w:proofErr w:type="spellEnd"/>
          </w:p>
          <w:p w14:paraId="0C745507" w14:textId="09712726" w:rsidR="00FF613B" w:rsidRPr="002575E9" w:rsidRDefault="008A0698" w:rsidP="008A0698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Seminar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&amp; Laboratory &amp; Project</w:t>
            </w:r>
          </w:p>
        </w:tc>
        <w:tc>
          <w:tcPr>
            <w:tcW w:w="518" w:type="dxa"/>
            <w:vAlign w:val="center"/>
          </w:tcPr>
          <w:p w14:paraId="65EEAA3C" w14:textId="36F17791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FF613B" w:rsidRPr="002575E9" w14:paraId="18C9FA1A" w14:textId="77777777" w:rsidTr="008A0698">
        <w:tc>
          <w:tcPr>
            <w:tcW w:w="3256" w:type="dxa"/>
            <w:gridSpan w:val="2"/>
          </w:tcPr>
          <w:p w14:paraId="42A18B5A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3.7 Total ore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studiu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individual</w:t>
            </w:r>
          </w:p>
          <w:p w14:paraId="4A6BD1A3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Student workload for individual study</w:t>
            </w:r>
          </w:p>
        </w:tc>
        <w:tc>
          <w:tcPr>
            <w:tcW w:w="511" w:type="dxa"/>
            <w:vAlign w:val="center"/>
          </w:tcPr>
          <w:p w14:paraId="2556412B" w14:textId="6E70F0A7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24" w:type="dxa"/>
            <w:gridSpan w:val="3"/>
          </w:tcPr>
          <w:p w14:paraId="790ED81F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3.8 Total ore pe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semestru</w:t>
            </w:r>
            <w:proofErr w:type="spellEnd"/>
          </w:p>
          <w:p w14:paraId="498624BB" w14:textId="77777777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Total student workload / semester</w:t>
            </w:r>
          </w:p>
        </w:tc>
        <w:tc>
          <w:tcPr>
            <w:tcW w:w="904" w:type="dxa"/>
            <w:vAlign w:val="center"/>
          </w:tcPr>
          <w:p w14:paraId="3A3C035C" w14:textId="53665A43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67" w:type="dxa"/>
          </w:tcPr>
          <w:p w14:paraId="2B59A9B4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3.9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Număr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credite</w:t>
            </w:r>
            <w:proofErr w:type="spellEnd"/>
          </w:p>
          <w:p w14:paraId="29D02A98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ECTS</w:t>
            </w:r>
          </w:p>
        </w:tc>
        <w:tc>
          <w:tcPr>
            <w:tcW w:w="518" w:type="dxa"/>
            <w:vAlign w:val="center"/>
          </w:tcPr>
          <w:p w14:paraId="31FED8A5" w14:textId="0C785692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FF613B" w:rsidRPr="002575E9" w14:paraId="4A9F568A" w14:textId="77777777" w:rsidTr="008A0698">
        <w:tc>
          <w:tcPr>
            <w:tcW w:w="825" w:type="dxa"/>
            <w:vMerge w:val="restart"/>
            <w:textDirection w:val="btLr"/>
          </w:tcPr>
          <w:p w14:paraId="178C67DA" w14:textId="77777777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575E9">
              <w:rPr>
                <w:rFonts w:ascii="Times New Roman" w:hAnsi="Times New Roman"/>
                <w:b/>
                <w:sz w:val="16"/>
                <w:szCs w:val="16"/>
              </w:rPr>
              <w:t>DISTRIBUŢIA FONDULUI DE TIMP</w:t>
            </w:r>
          </w:p>
          <w:p w14:paraId="0078D6B6" w14:textId="77777777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2575E9">
              <w:rPr>
                <w:rFonts w:ascii="Times New Roman" w:hAnsi="Times New Roman"/>
                <w:sz w:val="16"/>
                <w:szCs w:val="16"/>
              </w:rPr>
              <w:t xml:space="preserve">DISTRIBUTION OF INDIVIDUAL STUDY WORKLOAD </w:t>
            </w:r>
          </w:p>
        </w:tc>
        <w:tc>
          <w:tcPr>
            <w:tcW w:w="8337" w:type="dxa"/>
            <w:gridSpan w:val="7"/>
          </w:tcPr>
          <w:p w14:paraId="36D1C6A8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val="ro-RO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Studiu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dup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 xml:space="preserve">ă manual, suport de curs, bibliografie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>şi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>notiţe</w:t>
            </w:r>
            <w:proofErr w:type="spellEnd"/>
          </w:p>
          <w:p w14:paraId="28BED9E6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Individual </w:t>
            </w:r>
            <w:proofErr w:type="spellStart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>study</w:t>
            </w:r>
            <w:proofErr w:type="spellEnd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of </w:t>
            </w:r>
            <w:proofErr w:type="spellStart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>texbooks</w:t>
            </w:r>
            <w:proofErr w:type="spellEnd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>handbooks</w:t>
            </w:r>
            <w:proofErr w:type="spellEnd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/reader, </w:t>
            </w:r>
            <w:proofErr w:type="spellStart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>bibliography</w:t>
            </w:r>
            <w:proofErr w:type="spellEnd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>and</w:t>
            </w:r>
            <w:proofErr w:type="spellEnd"/>
            <w:r w:rsidRPr="002575E9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notes</w:t>
            </w:r>
          </w:p>
        </w:tc>
        <w:tc>
          <w:tcPr>
            <w:tcW w:w="518" w:type="dxa"/>
            <w:vAlign w:val="center"/>
          </w:tcPr>
          <w:p w14:paraId="3CBA1AB5" w14:textId="7F9DDBA7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4706C003" w14:textId="77777777" w:rsidTr="008A0698">
        <w:tc>
          <w:tcPr>
            <w:tcW w:w="825" w:type="dxa"/>
            <w:vMerge/>
          </w:tcPr>
          <w:p w14:paraId="5DC7BC3B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337" w:type="dxa"/>
            <w:gridSpan w:val="7"/>
          </w:tcPr>
          <w:p w14:paraId="528D03F1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val="fr-FR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Documentare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suplimentară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în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bibliotecă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pe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platformele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electronice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specialitate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şi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pe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  <w:lang w:val="fr-FR"/>
              </w:rPr>
              <w:t>teren</w:t>
            </w:r>
            <w:proofErr w:type="spellEnd"/>
          </w:p>
          <w:p w14:paraId="06DD0C98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Additional research (library, electronic resources, potential fieldwork)</w:t>
            </w:r>
          </w:p>
        </w:tc>
        <w:tc>
          <w:tcPr>
            <w:tcW w:w="518" w:type="dxa"/>
            <w:vAlign w:val="center"/>
          </w:tcPr>
          <w:p w14:paraId="6938E71A" w14:textId="3F34C12D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4E10C145" w14:textId="77777777" w:rsidTr="008A0698">
        <w:tc>
          <w:tcPr>
            <w:tcW w:w="825" w:type="dxa"/>
            <w:vMerge/>
          </w:tcPr>
          <w:p w14:paraId="69011EAF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337" w:type="dxa"/>
            <w:gridSpan w:val="7"/>
          </w:tcPr>
          <w:p w14:paraId="6B03197B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Pregătire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seminarii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teme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referate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portofolii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şi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eseuri</w:t>
            </w:r>
            <w:proofErr w:type="spellEnd"/>
          </w:p>
          <w:p w14:paraId="70F571D3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Homework (preparing seminar presentations, portfolios, critical essays, research papers etc.)</w:t>
            </w:r>
          </w:p>
        </w:tc>
        <w:tc>
          <w:tcPr>
            <w:tcW w:w="518" w:type="dxa"/>
            <w:vAlign w:val="center"/>
          </w:tcPr>
          <w:p w14:paraId="131CAC75" w14:textId="6B06EB7B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2EBF8CC3" w14:textId="77777777" w:rsidTr="008A0698">
        <w:tc>
          <w:tcPr>
            <w:tcW w:w="825" w:type="dxa"/>
            <w:vMerge/>
          </w:tcPr>
          <w:p w14:paraId="7C42A4C4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337" w:type="dxa"/>
            <w:gridSpan w:val="7"/>
          </w:tcPr>
          <w:p w14:paraId="23B7DBCE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Alte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activităţi</w:t>
            </w:r>
            <w:proofErr w:type="spellEnd"/>
          </w:p>
          <w:p w14:paraId="5F783730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Other activities</w:t>
            </w:r>
          </w:p>
        </w:tc>
        <w:tc>
          <w:tcPr>
            <w:tcW w:w="518" w:type="dxa"/>
          </w:tcPr>
          <w:p w14:paraId="21EA25F9" w14:textId="77777777" w:rsidR="00FF613B" w:rsidRPr="002575E9" w:rsidRDefault="00FF613B" w:rsidP="006C19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587DD60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</w:p>
    <w:p w14:paraId="484458C2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bookmarkStart w:id="0" w:name="do|ax3|pt3|pa1"/>
      <w:bookmarkEnd w:id="0"/>
      <w:r w:rsidRPr="002575E9">
        <w:rPr>
          <w:rFonts w:ascii="Times New Roman" w:hAnsi="Times New Roman"/>
          <w:b/>
          <w:bCs/>
          <w:sz w:val="18"/>
          <w:szCs w:val="18"/>
        </w:rPr>
        <w:t xml:space="preserve">4. </w:t>
      </w:r>
      <w:r w:rsidRPr="002575E9">
        <w:rPr>
          <w:rFonts w:ascii="Times New Roman" w:hAnsi="Times New Roman"/>
          <w:b/>
          <w:sz w:val="18"/>
          <w:szCs w:val="18"/>
        </w:rPr>
        <w:t xml:space="preserve">PRECONDIŢII </w:t>
      </w:r>
    </w:p>
    <w:p w14:paraId="010DDCC1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2575E9">
        <w:rPr>
          <w:rFonts w:ascii="Times New Roman" w:hAnsi="Times New Roman"/>
          <w:sz w:val="18"/>
          <w:szCs w:val="18"/>
        </w:rPr>
        <w:t xml:space="preserve">PRECONDITIONS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840"/>
      </w:tblGrid>
      <w:tr w:rsidR="00FF613B" w:rsidRPr="002575E9" w14:paraId="59D35898" w14:textId="77777777" w:rsidTr="006C19C9">
        <w:tc>
          <w:tcPr>
            <w:tcW w:w="2988" w:type="dxa"/>
          </w:tcPr>
          <w:p w14:paraId="0BDA762A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4.1 De curriculum</w:t>
            </w:r>
          </w:p>
          <w:p w14:paraId="56F3D684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Curriculum-related</w:t>
            </w:r>
          </w:p>
        </w:tc>
        <w:tc>
          <w:tcPr>
            <w:tcW w:w="6840" w:type="dxa"/>
          </w:tcPr>
          <w:p w14:paraId="426C8FBF" w14:textId="13BF69FC" w:rsidR="00FF613B" w:rsidRPr="002575E9" w:rsidRDefault="00FF613B" w:rsidP="00FF613B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F613B" w:rsidRPr="002575E9" w14:paraId="7A5B04F3" w14:textId="77777777" w:rsidTr="006C19C9">
        <w:tc>
          <w:tcPr>
            <w:tcW w:w="2988" w:type="dxa"/>
          </w:tcPr>
          <w:p w14:paraId="1BFAA0A1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4.2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competenţe</w:t>
            </w:r>
            <w:proofErr w:type="spellEnd"/>
          </w:p>
          <w:p w14:paraId="78F0F90E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Skills-related</w:t>
            </w:r>
          </w:p>
        </w:tc>
        <w:tc>
          <w:tcPr>
            <w:tcW w:w="6840" w:type="dxa"/>
          </w:tcPr>
          <w:p w14:paraId="521E9586" w14:textId="315196DB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10D9E53A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14:paraId="123B9ACB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13AE247B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1ABA4825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 w:rsidRPr="002575E9">
        <w:rPr>
          <w:rFonts w:ascii="Times New Roman" w:hAnsi="Times New Roman"/>
          <w:b/>
          <w:bCs/>
          <w:sz w:val="18"/>
          <w:szCs w:val="18"/>
        </w:rPr>
        <w:t xml:space="preserve">5. </w:t>
      </w:r>
      <w:r w:rsidRPr="002575E9">
        <w:rPr>
          <w:rFonts w:ascii="Times New Roman" w:hAnsi="Times New Roman"/>
          <w:b/>
          <w:sz w:val="18"/>
          <w:szCs w:val="18"/>
        </w:rPr>
        <w:t xml:space="preserve">CONDIŢII </w:t>
      </w:r>
    </w:p>
    <w:p w14:paraId="776E7586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2575E9">
        <w:rPr>
          <w:rFonts w:ascii="Times New Roman" w:hAnsi="Times New Roman"/>
          <w:sz w:val="18"/>
          <w:szCs w:val="18"/>
        </w:rPr>
        <w:t>CONDITIONS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3"/>
        <w:gridCol w:w="6005"/>
      </w:tblGrid>
      <w:tr w:rsidR="00FF613B" w:rsidRPr="002575E9" w14:paraId="4A111786" w14:textId="77777777" w:rsidTr="00C93FE6">
        <w:tc>
          <w:tcPr>
            <w:tcW w:w="3823" w:type="dxa"/>
          </w:tcPr>
          <w:p w14:paraId="639F9DD3" w14:textId="77777777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5.1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desfăşurare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a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cursului</w:t>
            </w:r>
            <w:proofErr w:type="spellEnd"/>
          </w:p>
          <w:p w14:paraId="7D768323" w14:textId="77777777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For running the course</w:t>
            </w:r>
          </w:p>
        </w:tc>
        <w:tc>
          <w:tcPr>
            <w:tcW w:w="6005" w:type="dxa"/>
          </w:tcPr>
          <w:p w14:paraId="4691CD9A" w14:textId="24D82FAD" w:rsidR="00FF613B" w:rsidRPr="008A0698" w:rsidRDefault="003F4893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EE0000"/>
                <w:sz w:val="18"/>
                <w:szCs w:val="18"/>
              </w:rPr>
            </w:pP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S</w:t>
            </w:r>
            <w:r w:rsidR="00FF613B"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ală</w:t>
            </w:r>
            <w:proofErr w:type="spellEnd"/>
            <w:r w:rsidR="00FF613B"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cu </w:t>
            </w:r>
            <w:proofErr w:type="spellStart"/>
            <w:r w:rsidR="00FF613B"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proiector</w:t>
            </w:r>
            <w:proofErr w:type="spellEnd"/>
          </w:p>
          <w:p w14:paraId="62895865" w14:textId="4E25FF41" w:rsidR="00FF613B" w:rsidRPr="008A0698" w:rsidRDefault="003F4893" w:rsidP="006C19C9">
            <w:pPr>
              <w:spacing w:after="0" w:line="240" w:lineRule="auto"/>
              <w:jc w:val="both"/>
              <w:rPr>
                <w:rFonts w:ascii="Times New Roman" w:hAnsi="Times New Roman"/>
                <w:color w:val="EE0000"/>
                <w:sz w:val="18"/>
                <w:szCs w:val="18"/>
              </w:rPr>
            </w:pPr>
            <w:r w:rsidRPr="008A0698">
              <w:rPr>
                <w:rFonts w:ascii="Times New Roman" w:hAnsi="Times New Roman"/>
                <w:color w:val="EE0000"/>
                <w:sz w:val="18"/>
                <w:szCs w:val="18"/>
              </w:rPr>
              <w:t>C</w:t>
            </w:r>
            <w:r w:rsidR="00FF613B" w:rsidRPr="008A0698">
              <w:rPr>
                <w:rFonts w:ascii="Times New Roman" w:hAnsi="Times New Roman"/>
                <w:color w:val="EE0000"/>
                <w:sz w:val="18"/>
                <w:szCs w:val="18"/>
              </w:rPr>
              <w:t>lassroom with a projector</w:t>
            </w:r>
          </w:p>
        </w:tc>
      </w:tr>
      <w:tr w:rsidR="00FF613B" w:rsidRPr="002575E9" w14:paraId="16F78B0E" w14:textId="77777777" w:rsidTr="00C93FE6">
        <w:tc>
          <w:tcPr>
            <w:tcW w:w="3823" w:type="dxa"/>
          </w:tcPr>
          <w:p w14:paraId="0CC03AB0" w14:textId="0BAF5D27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5.2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desfăşurare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a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seminarului</w:t>
            </w:r>
            <w:proofErr w:type="spellEnd"/>
            <w:r w:rsidR="00C93FE6">
              <w:rPr>
                <w:rFonts w:ascii="Times New Roman" w:hAnsi="Times New Roman"/>
                <w:b/>
                <w:sz w:val="18"/>
                <w:szCs w:val="18"/>
              </w:rPr>
              <w:t xml:space="preserve">/ </w:t>
            </w:r>
            <w:proofErr w:type="spellStart"/>
            <w:r w:rsidR="00C93FE6">
              <w:rPr>
                <w:rFonts w:ascii="Times New Roman" w:hAnsi="Times New Roman"/>
                <w:b/>
                <w:sz w:val="18"/>
                <w:szCs w:val="18"/>
              </w:rPr>
              <w:t>laboratorului</w:t>
            </w:r>
            <w:proofErr w:type="spellEnd"/>
            <w:r w:rsidR="00C93FE6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proofErr w:type="spellStart"/>
            <w:r w:rsidR="00C93FE6">
              <w:rPr>
                <w:rFonts w:ascii="Times New Roman" w:hAnsi="Times New Roman"/>
                <w:b/>
                <w:sz w:val="18"/>
                <w:szCs w:val="18"/>
              </w:rPr>
              <w:t>proeictului</w:t>
            </w:r>
            <w:proofErr w:type="spellEnd"/>
          </w:p>
          <w:p w14:paraId="45981E98" w14:textId="68F7F1EF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For running the seminar</w:t>
            </w:r>
            <w:r w:rsidR="00C93FE6">
              <w:rPr>
                <w:rFonts w:ascii="Times New Roman" w:hAnsi="Times New Roman"/>
                <w:sz w:val="18"/>
                <w:szCs w:val="18"/>
              </w:rPr>
              <w:t>/laboratory/project class</w:t>
            </w:r>
          </w:p>
        </w:tc>
        <w:tc>
          <w:tcPr>
            <w:tcW w:w="6005" w:type="dxa"/>
          </w:tcPr>
          <w:p w14:paraId="01214400" w14:textId="50BF0126" w:rsidR="003F4893" w:rsidRPr="008A0698" w:rsidRDefault="003F4893" w:rsidP="003F4893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EE0000"/>
                <w:sz w:val="18"/>
                <w:szCs w:val="18"/>
              </w:rPr>
            </w:pP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Seminarul</w:t>
            </w:r>
            <w:proofErr w:type="spellEnd"/>
            <w:r w:rsidR="00C93FE6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/</w:t>
            </w:r>
            <w:proofErr w:type="spellStart"/>
            <w:r w:rsidR="00C93FE6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laboratorul</w:t>
            </w:r>
            <w:proofErr w:type="spellEnd"/>
            <w:r w:rsidR="00C93FE6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/</w:t>
            </w:r>
            <w:proofErr w:type="spellStart"/>
            <w:r w:rsidR="00C93FE6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proi</w:t>
            </w:r>
            <w:r w:rsidR="00F670F5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e</w:t>
            </w:r>
            <w:r w:rsidR="00C93FE6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ctul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se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va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desfășura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într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-o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sală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de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laborator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dotată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 cu </w:t>
            </w:r>
            <w:proofErr w:type="spellStart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>calculatoare</w:t>
            </w:r>
            <w:proofErr w:type="spellEnd"/>
            <w:r w:rsidRPr="008A0698">
              <w:rPr>
                <w:rFonts w:ascii="Times New Roman" w:hAnsi="Times New Roman"/>
                <w:b/>
                <w:color w:val="EE0000"/>
                <w:sz w:val="18"/>
                <w:szCs w:val="18"/>
              </w:rPr>
              <w:t xml:space="preserve">. </w:t>
            </w:r>
          </w:p>
          <w:p w14:paraId="77DA90F2" w14:textId="2ED4229F" w:rsidR="003F4893" w:rsidRPr="008A0698" w:rsidRDefault="003F4893" w:rsidP="003F4893">
            <w:pPr>
              <w:spacing w:after="0" w:line="240" w:lineRule="auto"/>
              <w:jc w:val="both"/>
              <w:rPr>
                <w:rFonts w:ascii="Times New Roman" w:hAnsi="Times New Roman"/>
                <w:color w:val="EE0000"/>
                <w:sz w:val="18"/>
                <w:szCs w:val="18"/>
              </w:rPr>
            </w:pPr>
            <w:r w:rsidRPr="008A0698">
              <w:rPr>
                <w:rFonts w:ascii="Times New Roman" w:hAnsi="Times New Roman"/>
                <w:color w:val="EE0000"/>
                <w:sz w:val="18"/>
                <w:szCs w:val="18"/>
              </w:rPr>
              <w:t>The seminar</w:t>
            </w:r>
            <w:r w:rsidR="00C93FE6">
              <w:rPr>
                <w:rFonts w:ascii="Times New Roman" w:hAnsi="Times New Roman"/>
                <w:color w:val="EE0000"/>
                <w:sz w:val="18"/>
                <w:szCs w:val="18"/>
              </w:rPr>
              <w:t>/laboratory/project class</w:t>
            </w:r>
            <w:r w:rsidRPr="008A0698">
              <w:rPr>
                <w:rFonts w:ascii="Times New Roman" w:hAnsi="Times New Roman"/>
                <w:color w:val="EE0000"/>
                <w:sz w:val="18"/>
                <w:szCs w:val="18"/>
              </w:rPr>
              <w:t xml:space="preserve"> will be held in a laboratory room with computers.</w:t>
            </w:r>
          </w:p>
        </w:tc>
      </w:tr>
    </w:tbl>
    <w:p w14:paraId="319E445F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14:paraId="1FB1B167" w14:textId="4E77FAC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 w:rsidRPr="002575E9">
        <w:rPr>
          <w:rFonts w:ascii="Times New Roman" w:hAnsi="Times New Roman"/>
          <w:b/>
          <w:bCs/>
          <w:sz w:val="18"/>
          <w:szCs w:val="18"/>
        </w:rPr>
        <w:t xml:space="preserve">6. </w:t>
      </w:r>
      <w:r w:rsidR="008A0698">
        <w:rPr>
          <w:rFonts w:ascii="Times New Roman" w:hAnsi="Times New Roman"/>
          <w:b/>
          <w:sz w:val="18"/>
          <w:szCs w:val="18"/>
        </w:rPr>
        <w:t>REZULTATELE ÎNVĂȚĂRII</w:t>
      </w:r>
    </w:p>
    <w:p w14:paraId="7EEF7B6E" w14:textId="719193CC" w:rsidR="00FF613B" w:rsidRPr="002575E9" w:rsidRDefault="008A0698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LEARNING OUTCOMES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840"/>
      </w:tblGrid>
      <w:tr w:rsidR="00FF613B" w:rsidRPr="002575E9" w14:paraId="7BB55A7A" w14:textId="77777777" w:rsidTr="006C19C9">
        <w:tc>
          <w:tcPr>
            <w:tcW w:w="2988" w:type="dxa"/>
          </w:tcPr>
          <w:p w14:paraId="445F21F2" w14:textId="5DAB04B6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6.1 </w:t>
            </w:r>
            <w:proofErr w:type="spellStart"/>
            <w:r w:rsidR="008A0698">
              <w:rPr>
                <w:rFonts w:ascii="Times New Roman" w:hAnsi="Times New Roman"/>
                <w:b/>
                <w:sz w:val="18"/>
                <w:szCs w:val="18"/>
              </w:rPr>
              <w:t>Cunoștințe</w:t>
            </w:r>
            <w:proofErr w:type="spellEnd"/>
          </w:p>
          <w:p w14:paraId="10A62BD7" w14:textId="4DD263BF" w:rsidR="00FF613B" w:rsidRPr="002575E9" w:rsidRDefault="008A0698" w:rsidP="006C19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Knowledge</w:t>
            </w:r>
          </w:p>
        </w:tc>
        <w:tc>
          <w:tcPr>
            <w:tcW w:w="6840" w:type="dxa"/>
          </w:tcPr>
          <w:p w14:paraId="124D7900" w14:textId="155C265D" w:rsidR="00B4684A" w:rsidRPr="00B4684A" w:rsidRDefault="00B4684A" w:rsidP="00B4684A">
            <w:pPr>
              <w:pStyle w:val="Default"/>
              <w:spacing w:before="40" w:after="40"/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</w:pP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Pentru </w:t>
            </w:r>
            <w:proofErr w:type="spellStart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licentă</w:t>
            </w:r>
            <w:proofErr w:type="spellEnd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: 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se </w:t>
            </w:r>
            <w:proofErr w:type="spellStart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selecteaza</w:t>
            </w:r>
            <w:proofErr w:type="spellEnd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 din Anexa </w:t>
            </w:r>
            <w:r w:rsidR="00C66C02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1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, tabelul cu Rezultatele Învățării Informatică sau CTI, </w:t>
            </w:r>
            <w:r w:rsidR="00A149AB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coloana Cunoștințe, 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de la R1 la R8/ R1 la R3. Sugestii pentru cursuri se găsesc pe ultima coloană din tabel.</w:t>
            </w:r>
          </w:p>
          <w:p w14:paraId="51EC924C" w14:textId="28DCA007" w:rsidR="00FF613B" w:rsidRPr="00B4684A" w:rsidRDefault="00B4684A" w:rsidP="00B4684A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B4684A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Pentru master: </w:t>
            </w:r>
            <w:r w:rsidR="00C66C02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se </w:t>
            </w:r>
            <w:proofErr w:type="spellStart"/>
            <w:r w:rsidR="00C66C02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selecteaza</w:t>
            </w:r>
            <w:proofErr w:type="spellEnd"/>
            <w:r w:rsidR="00C66C02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 din </w:t>
            </w:r>
            <w:r w:rsidR="00A149AB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Anexa 1, </w:t>
            </w:r>
            <w:r w:rsidR="00A149AB" w:rsidRPr="00B4684A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tabelul cu Rezultatele Învățării</w:t>
            </w:r>
            <w:r w:rsidR="00A149AB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 de la programul de master </w:t>
            </w:r>
            <w:proofErr w:type="spellStart"/>
            <w:r w:rsidR="00A149AB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corespunzator</w:t>
            </w:r>
            <w:proofErr w:type="spellEnd"/>
            <w:r w:rsidR="00A149AB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, coloana Cunoștințe.</w:t>
            </w:r>
          </w:p>
        </w:tc>
      </w:tr>
      <w:tr w:rsidR="00FF613B" w:rsidRPr="002575E9" w14:paraId="128B782F" w14:textId="77777777" w:rsidTr="006C19C9">
        <w:tc>
          <w:tcPr>
            <w:tcW w:w="2988" w:type="dxa"/>
          </w:tcPr>
          <w:p w14:paraId="775CF799" w14:textId="1AE67ECC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6.2 </w:t>
            </w:r>
            <w:proofErr w:type="spellStart"/>
            <w:r w:rsidR="008A0698">
              <w:rPr>
                <w:rFonts w:ascii="Times New Roman" w:hAnsi="Times New Roman"/>
                <w:b/>
                <w:sz w:val="18"/>
                <w:szCs w:val="18"/>
              </w:rPr>
              <w:t>Aptitudini</w:t>
            </w:r>
            <w:proofErr w:type="spellEnd"/>
          </w:p>
          <w:p w14:paraId="44939D65" w14:textId="5E175301" w:rsidR="00FF613B" w:rsidRPr="002575E9" w:rsidRDefault="008A0698" w:rsidP="006C19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Skills</w:t>
            </w:r>
          </w:p>
        </w:tc>
        <w:tc>
          <w:tcPr>
            <w:tcW w:w="6840" w:type="dxa"/>
          </w:tcPr>
          <w:p w14:paraId="220BE119" w14:textId="25121A7A" w:rsidR="00A149AB" w:rsidRPr="00B4684A" w:rsidRDefault="00A149AB" w:rsidP="00A149AB">
            <w:pPr>
              <w:pStyle w:val="Default"/>
              <w:spacing w:before="40" w:after="40"/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</w:pP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Pentru </w:t>
            </w:r>
            <w:proofErr w:type="spellStart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licentă</w:t>
            </w:r>
            <w:proofErr w:type="spellEnd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: 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se </w:t>
            </w:r>
            <w:proofErr w:type="spellStart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selecteaza</w:t>
            </w:r>
            <w:proofErr w:type="spellEnd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 din Anexa 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1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, tabelul cu Rezultatele Învățării Informatică sau CTI, 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coloana Aptitudini, 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de la R1 la R8/ R1 la R3. Sugestii pentru cursuri se găsesc pe ultima coloană din tabel.</w:t>
            </w:r>
          </w:p>
          <w:p w14:paraId="6E0A0C6C" w14:textId="3870564D" w:rsidR="00FF613B" w:rsidRPr="00B4684A" w:rsidRDefault="00A149AB" w:rsidP="00A149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4684A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Pentru master: </w:t>
            </w:r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se </w:t>
            </w:r>
            <w:proofErr w:type="spellStart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selecteaza</w:t>
            </w:r>
            <w:proofErr w:type="spellEnd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 din Anexa 1, </w:t>
            </w:r>
            <w:r w:rsidRPr="00B4684A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tabelul cu Rezultatele Învățării</w:t>
            </w:r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 de la programul de master </w:t>
            </w:r>
            <w:proofErr w:type="spellStart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corespunzator</w:t>
            </w:r>
            <w:proofErr w:type="spellEnd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, coloana Aptitudini.</w:t>
            </w:r>
          </w:p>
        </w:tc>
      </w:tr>
      <w:tr w:rsidR="008A0698" w:rsidRPr="002575E9" w14:paraId="22768A37" w14:textId="77777777" w:rsidTr="006C19C9">
        <w:tc>
          <w:tcPr>
            <w:tcW w:w="2988" w:type="dxa"/>
          </w:tcPr>
          <w:p w14:paraId="551D05C3" w14:textId="3402D5A0" w:rsidR="008A0698" w:rsidRPr="002575E9" w:rsidRDefault="008A0698" w:rsidP="008A069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6.2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Responsabilitate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și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autonomie</w:t>
            </w:r>
            <w:proofErr w:type="spellEnd"/>
          </w:p>
          <w:p w14:paraId="76B9D64C" w14:textId="48CA0371" w:rsidR="008A0698" w:rsidRPr="002575E9" w:rsidRDefault="00022052" w:rsidP="008A069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Respnsability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and autonomy</w:t>
            </w:r>
          </w:p>
        </w:tc>
        <w:tc>
          <w:tcPr>
            <w:tcW w:w="6840" w:type="dxa"/>
          </w:tcPr>
          <w:p w14:paraId="7829DFBC" w14:textId="153DC0FC" w:rsidR="00A149AB" w:rsidRPr="00B4684A" w:rsidRDefault="00A149AB" w:rsidP="00A149AB">
            <w:pPr>
              <w:pStyle w:val="Default"/>
              <w:spacing w:before="40" w:after="40"/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</w:pP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Pentru </w:t>
            </w:r>
            <w:proofErr w:type="spellStart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licentă</w:t>
            </w:r>
            <w:proofErr w:type="spellEnd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: 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se </w:t>
            </w:r>
            <w:proofErr w:type="spellStart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selecteaza</w:t>
            </w:r>
            <w:proofErr w:type="spellEnd"/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 din Anexa 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1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, tabelul cu Rezultatele Învățării Informatică sau CTI, 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 xml:space="preserve">coloana Responsabilitate și autonomie, </w:t>
            </w:r>
            <w:r w:rsidRPr="00B4684A">
              <w:rPr>
                <w:rFonts w:ascii="Times New Roman" w:hAnsi="Times New Roman" w:cs="Times New Roman"/>
                <w:color w:val="EE0000"/>
                <w:sz w:val="20"/>
                <w:szCs w:val="20"/>
                <w:lang w:val="ro-RO"/>
              </w:rPr>
              <w:t>de la R1 la R8/ R1 la R3. Sugestii pentru cursuri se găsesc pe ultima coloană din tabel.</w:t>
            </w:r>
          </w:p>
          <w:p w14:paraId="525F0603" w14:textId="41074B91" w:rsidR="008A0698" w:rsidRPr="00B4684A" w:rsidRDefault="00A149AB" w:rsidP="00A149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4684A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Pentru master: </w:t>
            </w:r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se </w:t>
            </w:r>
            <w:proofErr w:type="spellStart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selecteaza</w:t>
            </w:r>
            <w:proofErr w:type="spellEnd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 din Anexa 1, </w:t>
            </w:r>
            <w:r w:rsidRPr="00B4684A"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tabelul cu Rezultatele Învățării</w:t>
            </w:r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 xml:space="preserve"> de la programul de master </w:t>
            </w:r>
            <w:proofErr w:type="spellStart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corespunzator</w:t>
            </w:r>
            <w:proofErr w:type="spellEnd"/>
            <w:r>
              <w:rPr>
                <w:rFonts w:ascii="Times New Roman" w:hAnsi="Times New Roman"/>
                <w:color w:val="EE0000"/>
                <w:sz w:val="20"/>
                <w:szCs w:val="20"/>
                <w:lang w:val="ro-RO"/>
              </w:rPr>
              <w:t>, coloana Responsabilitate și autonomie.</w:t>
            </w:r>
          </w:p>
        </w:tc>
      </w:tr>
    </w:tbl>
    <w:p w14:paraId="3DA0ED4E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14:paraId="61BC946A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1A968080" w14:textId="79FD6D34" w:rsidR="00FF613B" w:rsidRPr="002575E9" w:rsidRDefault="00022052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7</w:t>
      </w:r>
      <w:r w:rsidR="00FF613B" w:rsidRPr="002575E9">
        <w:rPr>
          <w:rFonts w:ascii="Times New Roman" w:hAnsi="Times New Roman"/>
          <w:b/>
          <w:sz w:val="18"/>
          <w:szCs w:val="18"/>
        </w:rPr>
        <w:t>. CONŢINUTURI</w:t>
      </w:r>
    </w:p>
    <w:p w14:paraId="1ACC67BF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2575E9">
        <w:rPr>
          <w:rFonts w:ascii="Times New Roman" w:hAnsi="Times New Roman"/>
          <w:sz w:val="18"/>
          <w:szCs w:val="18"/>
        </w:rPr>
        <w:t xml:space="preserve">    CONTENT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2552"/>
        <w:gridCol w:w="2562"/>
      </w:tblGrid>
      <w:tr w:rsidR="00FF613B" w:rsidRPr="002575E9" w14:paraId="2B3A1A16" w14:textId="77777777" w:rsidTr="006C19C9">
        <w:tc>
          <w:tcPr>
            <w:tcW w:w="4786" w:type="dxa"/>
          </w:tcPr>
          <w:p w14:paraId="2EB4DB89" w14:textId="2BC93F4D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7</w:t>
            </w:r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.1. Curs   </w:t>
            </w:r>
          </w:p>
          <w:p w14:paraId="6B56E5BE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 xml:space="preserve">        Course</w:t>
            </w:r>
          </w:p>
        </w:tc>
        <w:tc>
          <w:tcPr>
            <w:tcW w:w="2552" w:type="dxa"/>
            <w:vAlign w:val="center"/>
          </w:tcPr>
          <w:p w14:paraId="7FB89518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Metode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predare</w:t>
            </w:r>
            <w:proofErr w:type="spellEnd"/>
          </w:p>
          <w:p w14:paraId="673CA949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Teaching methods</w:t>
            </w:r>
          </w:p>
        </w:tc>
        <w:tc>
          <w:tcPr>
            <w:tcW w:w="2562" w:type="dxa"/>
            <w:vAlign w:val="center"/>
          </w:tcPr>
          <w:p w14:paraId="1D374132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Observaţii</w:t>
            </w:r>
            <w:proofErr w:type="spellEnd"/>
          </w:p>
          <w:p w14:paraId="6BCCCF50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Remarks</w:t>
            </w:r>
          </w:p>
        </w:tc>
      </w:tr>
      <w:tr w:rsidR="00FF613B" w:rsidRPr="002575E9" w14:paraId="0FC60813" w14:textId="77777777" w:rsidTr="006C19C9">
        <w:tc>
          <w:tcPr>
            <w:tcW w:w="4786" w:type="dxa"/>
          </w:tcPr>
          <w:p w14:paraId="434408DB" w14:textId="1006C729" w:rsidR="000D6E59" w:rsidRPr="002575E9" w:rsidRDefault="000D6E59" w:rsidP="000D6E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b/>
                <w:bCs/>
                <w:sz w:val="18"/>
                <w:szCs w:val="18"/>
              </w:rPr>
            </w:pPr>
          </w:p>
          <w:p w14:paraId="117B1681" w14:textId="255A049C" w:rsidR="003F4893" w:rsidRPr="002575E9" w:rsidRDefault="003F4893" w:rsidP="006463E3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eastAsiaTheme="minorEastAsia" w:hAnsi="Times New Roman"/>
                <w:color w:val="CEDBDF"/>
                <w:sz w:val="18"/>
                <w:szCs w:val="18"/>
              </w:rPr>
            </w:pPr>
          </w:p>
        </w:tc>
        <w:tc>
          <w:tcPr>
            <w:tcW w:w="2552" w:type="dxa"/>
          </w:tcPr>
          <w:p w14:paraId="58811F22" w14:textId="07D6D4D2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62" w:type="dxa"/>
          </w:tcPr>
          <w:p w14:paraId="6C94491E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6FCB3F86" w14:textId="77777777" w:rsidTr="006C19C9">
        <w:tc>
          <w:tcPr>
            <w:tcW w:w="9900" w:type="dxa"/>
            <w:gridSpan w:val="3"/>
          </w:tcPr>
          <w:p w14:paraId="25E225A7" w14:textId="44365C52" w:rsidR="006463E3" w:rsidRPr="002575E9" w:rsidRDefault="00FF613B" w:rsidP="0002205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Bibliografie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/ </w:t>
            </w:r>
            <w:r w:rsidRPr="002575E9">
              <w:rPr>
                <w:rFonts w:ascii="Times New Roman" w:hAnsi="Times New Roman"/>
                <w:sz w:val="18"/>
                <w:szCs w:val="18"/>
              </w:rPr>
              <w:t>Bibliography</w:t>
            </w: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</w:tr>
      <w:tr w:rsidR="00FF613B" w:rsidRPr="002575E9" w14:paraId="633F279B" w14:textId="77777777" w:rsidTr="006C19C9">
        <w:tc>
          <w:tcPr>
            <w:tcW w:w="4786" w:type="dxa"/>
          </w:tcPr>
          <w:p w14:paraId="595B12B3" w14:textId="073F6B3D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7</w:t>
            </w:r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.2. Seminar [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temele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dezbătute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în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cadrul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seminariilor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]</w:t>
            </w:r>
          </w:p>
          <w:p w14:paraId="6350D8EF" w14:textId="797783AB" w:rsidR="000D6E59" w:rsidRPr="002575E9" w:rsidRDefault="00022052" w:rsidP="00E40F6D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Times New Roman" w:eastAsiaTheme="minorEastAsia" w:hAnsi="Times New Roman"/>
                <w:color w:val="C3D3D7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Seminar</w:t>
            </w: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2552" w:type="dxa"/>
            <w:vAlign w:val="center"/>
          </w:tcPr>
          <w:p w14:paraId="2F9F4056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Metode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predare-învăţare</w:t>
            </w:r>
            <w:proofErr w:type="spellEnd"/>
          </w:p>
          <w:p w14:paraId="0B73F238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Teaching and learning methods</w:t>
            </w:r>
          </w:p>
        </w:tc>
        <w:tc>
          <w:tcPr>
            <w:tcW w:w="2562" w:type="dxa"/>
            <w:vAlign w:val="center"/>
          </w:tcPr>
          <w:p w14:paraId="7A20130D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Observaţii</w:t>
            </w:r>
            <w:proofErr w:type="spellEnd"/>
          </w:p>
          <w:p w14:paraId="3B87C937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Remarks</w:t>
            </w:r>
          </w:p>
        </w:tc>
      </w:tr>
      <w:tr w:rsidR="00FF613B" w:rsidRPr="002575E9" w14:paraId="792C7946" w14:textId="77777777" w:rsidTr="006C19C9">
        <w:trPr>
          <w:trHeight w:val="78"/>
        </w:trPr>
        <w:tc>
          <w:tcPr>
            <w:tcW w:w="4786" w:type="dxa"/>
          </w:tcPr>
          <w:p w14:paraId="08DF6357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7CF2C802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62" w:type="dxa"/>
            <w:vMerge w:val="restart"/>
            <w:vAlign w:val="center"/>
          </w:tcPr>
          <w:p w14:paraId="08EFF8E7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1CDD2B2A" w14:textId="77777777" w:rsidTr="006C19C9">
        <w:trPr>
          <w:trHeight w:val="76"/>
        </w:trPr>
        <w:tc>
          <w:tcPr>
            <w:tcW w:w="4786" w:type="dxa"/>
          </w:tcPr>
          <w:p w14:paraId="3A357DF2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312D8F25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62" w:type="dxa"/>
            <w:vMerge/>
            <w:vAlign w:val="center"/>
          </w:tcPr>
          <w:p w14:paraId="3BD95D4D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7DE3DB83" w14:textId="77777777" w:rsidTr="006C19C9">
        <w:trPr>
          <w:trHeight w:val="76"/>
        </w:trPr>
        <w:tc>
          <w:tcPr>
            <w:tcW w:w="4786" w:type="dxa"/>
          </w:tcPr>
          <w:p w14:paraId="6BCDBC14" w14:textId="0BB6BFA4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Bibliografie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/ </w:t>
            </w:r>
            <w:r w:rsidRPr="002575E9">
              <w:rPr>
                <w:rFonts w:ascii="Times New Roman" w:hAnsi="Times New Roman"/>
                <w:sz w:val="18"/>
                <w:szCs w:val="18"/>
              </w:rPr>
              <w:t>Bibliography</w:t>
            </w: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  <w:p w14:paraId="4EB53297" w14:textId="3F4B01F2" w:rsidR="009F4476" w:rsidRPr="002575E9" w:rsidRDefault="009F4476" w:rsidP="00E9532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1862B748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62" w:type="dxa"/>
            <w:vMerge/>
            <w:vAlign w:val="center"/>
          </w:tcPr>
          <w:p w14:paraId="1E1DF244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2026857E" w14:textId="77777777" w:rsidTr="006C19C9">
        <w:trPr>
          <w:trHeight w:val="188"/>
        </w:trPr>
        <w:tc>
          <w:tcPr>
            <w:tcW w:w="4786" w:type="dxa"/>
          </w:tcPr>
          <w:p w14:paraId="2969355D" w14:textId="07B71DAB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7</w:t>
            </w:r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.3.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Laborator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[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temele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de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laborator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proiecte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etc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, conform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calendarului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disciplinei</w:t>
            </w:r>
            <w:proofErr w:type="spellEnd"/>
            <w:r w:rsidR="00FF613B" w:rsidRPr="002575E9">
              <w:rPr>
                <w:rFonts w:ascii="Times New Roman" w:hAnsi="Times New Roman"/>
                <w:b/>
                <w:sz w:val="18"/>
                <w:szCs w:val="18"/>
              </w:rPr>
              <w:t>]</w:t>
            </w:r>
          </w:p>
          <w:p w14:paraId="4C558A24" w14:textId="59A69092" w:rsidR="003F4893" w:rsidRPr="002575E9" w:rsidRDefault="00FF613B" w:rsidP="000E6355">
            <w:pPr>
              <w:pStyle w:val="HTMLPreformatted"/>
              <w:rPr>
                <w:rFonts w:ascii="Times New Roman" w:hAnsi="Times New Roman" w:cs="Times New Roman"/>
                <w:sz w:val="18"/>
                <w:szCs w:val="18"/>
              </w:rPr>
            </w:pPr>
            <w:r w:rsidRPr="002575E9">
              <w:rPr>
                <w:rFonts w:ascii="Times New Roman" w:hAnsi="Times New Roman" w:cs="Times New Roman"/>
                <w:sz w:val="18"/>
                <w:szCs w:val="18"/>
              </w:rPr>
              <w:t>Laboratory [laboratory themes, projects, etc., according to the discipline calendar]</w:t>
            </w:r>
          </w:p>
          <w:p w14:paraId="44310587" w14:textId="7F8066C3" w:rsidR="003F4893" w:rsidRPr="002575E9" w:rsidRDefault="003F4893" w:rsidP="003F4893">
            <w:pPr>
              <w:pStyle w:val="HTMLPreformatted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</w:tcPr>
          <w:p w14:paraId="27ADF698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Metode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predare-învăţare</w:t>
            </w:r>
            <w:proofErr w:type="spellEnd"/>
          </w:p>
          <w:p w14:paraId="57D9E3EF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Teaching and learning methods</w:t>
            </w:r>
          </w:p>
        </w:tc>
        <w:tc>
          <w:tcPr>
            <w:tcW w:w="2562" w:type="dxa"/>
            <w:vAlign w:val="center"/>
          </w:tcPr>
          <w:p w14:paraId="6762F492" w14:textId="77777777" w:rsidR="00E10C47" w:rsidRPr="002575E9" w:rsidRDefault="00E10C47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Observaţii</w:t>
            </w:r>
            <w:proofErr w:type="spellEnd"/>
          </w:p>
          <w:p w14:paraId="0A01F266" w14:textId="77777777" w:rsidR="00E10C47" w:rsidRDefault="00E10C47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Remarks</w:t>
            </w: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  <w:p w14:paraId="5D0A22F0" w14:textId="638C1A74" w:rsidR="00FF613B" w:rsidRPr="002575E9" w:rsidRDefault="00FF613B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68EB263B" w14:textId="420C654B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582EB456" w14:textId="77777777" w:rsidTr="006C19C9">
        <w:trPr>
          <w:trHeight w:val="186"/>
        </w:trPr>
        <w:tc>
          <w:tcPr>
            <w:tcW w:w="4786" w:type="dxa"/>
            <w:vAlign w:val="center"/>
          </w:tcPr>
          <w:p w14:paraId="14137DC3" w14:textId="7096C6F5" w:rsidR="00C2029E" w:rsidRPr="002575E9" w:rsidRDefault="00C2029E" w:rsidP="00E92FAF">
            <w:pPr>
              <w:pStyle w:val="ListParagraph"/>
              <w:shd w:val="clear" w:color="auto" w:fill="FFFFFF"/>
              <w:spacing w:after="0" w:line="240" w:lineRule="auto"/>
              <w:jc w:val="both"/>
              <w:rPr>
                <w:rFonts w:ascii="Times New Roman" w:eastAsiaTheme="minorEastAsia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</w:tcPr>
          <w:p w14:paraId="78E35BB4" w14:textId="032262C8" w:rsidR="00FF613B" w:rsidRPr="002575E9" w:rsidRDefault="00FF613B" w:rsidP="000E6355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62" w:type="dxa"/>
          </w:tcPr>
          <w:p w14:paraId="1B66F76C" w14:textId="59344B13" w:rsidR="00FF613B" w:rsidRPr="002575E9" w:rsidRDefault="00FF613B" w:rsidP="000E6355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F613B" w:rsidRPr="002575E9" w14:paraId="03FE2E79" w14:textId="77777777" w:rsidTr="006C19C9">
        <w:trPr>
          <w:trHeight w:val="186"/>
        </w:trPr>
        <w:tc>
          <w:tcPr>
            <w:tcW w:w="4786" w:type="dxa"/>
          </w:tcPr>
          <w:p w14:paraId="12C939BC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Bibliografie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/ </w:t>
            </w:r>
            <w:r w:rsidRPr="002575E9">
              <w:rPr>
                <w:rFonts w:ascii="Times New Roman" w:hAnsi="Times New Roman"/>
                <w:sz w:val="18"/>
                <w:szCs w:val="18"/>
              </w:rPr>
              <w:t>Bibliography</w:t>
            </w: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  <w:p w14:paraId="544A9AD4" w14:textId="77777777" w:rsidR="00FF613B" w:rsidRPr="002575E9" w:rsidRDefault="00FF613B" w:rsidP="003F489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</w:tcPr>
          <w:p w14:paraId="4D229E1E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62" w:type="dxa"/>
          </w:tcPr>
          <w:p w14:paraId="4418BC57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78D91FBF" w14:textId="77777777" w:rsidTr="006C19C9">
        <w:tc>
          <w:tcPr>
            <w:tcW w:w="4786" w:type="dxa"/>
          </w:tcPr>
          <w:p w14:paraId="57BACD1B" w14:textId="08744392" w:rsidR="00E10C47" w:rsidRPr="002575E9" w:rsidRDefault="00C93FE6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7</w:t>
            </w:r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.4.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Proiect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[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doar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pentru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disciplinele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la care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exista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proiect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semestrial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normat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in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planul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 de </w:t>
            </w:r>
            <w:proofErr w:type="spellStart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>invatamant</w:t>
            </w:r>
            <w:proofErr w:type="spellEnd"/>
            <w:r w:rsidR="00E10C47"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]  </w:t>
            </w:r>
          </w:p>
          <w:p w14:paraId="474B2631" w14:textId="41043429" w:rsidR="00FF613B" w:rsidRPr="00F948ED" w:rsidRDefault="00E10C47" w:rsidP="00E10C47">
            <w:pPr>
              <w:pStyle w:val="HTMLPreformatted"/>
              <w:rPr>
                <w:rFonts w:ascii="Times New Roman" w:hAnsi="Times New Roman" w:cs="Times New Roman"/>
                <w:sz w:val="18"/>
                <w:szCs w:val="18"/>
              </w:rPr>
            </w:pPr>
            <w:r w:rsidRPr="002575E9">
              <w:rPr>
                <w:rFonts w:ascii="Times New Roman" w:hAnsi="Times New Roman" w:cs="Times New Roman"/>
                <w:sz w:val="18"/>
                <w:szCs w:val="18"/>
              </w:rPr>
              <w:t>Project [only for disciplines that have a project in the curriculum]</w:t>
            </w:r>
          </w:p>
        </w:tc>
        <w:tc>
          <w:tcPr>
            <w:tcW w:w="2552" w:type="dxa"/>
            <w:vAlign w:val="center"/>
          </w:tcPr>
          <w:p w14:paraId="2904F8F9" w14:textId="77777777" w:rsidR="00FF613B" w:rsidRPr="002575E9" w:rsidRDefault="00FF613B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Metode de </w:t>
            </w: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predare-învăţare</w:t>
            </w:r>
            <w:proofErr w:type="spellEnd"/>
          </w:p>
          <w:p w14:paraId="3ED033C3" w14:textId="77777777" w:rsidR="00FF613B" w:rsidRPr="002575E9" w:rsidRDefault="00FF613B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Teaching and learning methods</w:t>
            </w:r>
          </w:p>
        </w:tc>
        <w:tc>
          <w:tcPr>
            <w:tcW w:w="2562" w:type="dxa"/>
            <w:vAlign w:val="center"/>
          </w:tcPr>
          <w:p w14:paraId="545E885F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Observaţii</w:t>
            </w:r>
            <w:proofErr w:type="spellEnd"/>
          </w:p>
          <w:p w14:paraId="49A277C2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575E9">
              <w:rPr>
                <w:rFonts w:ascii="Times New Roman" w:hAnsi="Times New Roman"/>
                <w:sz w:val="18"/>
                <w:szCs w:val="18"/>
              </w:rPr>
              <w:t>Remarks</w:t>
            </w:r>
          </w:p>
        </w:tc>
      </w:tr>
      <w:tr w:rsidR="00F948ED" w:rsidRPr="002575E9" w14:paraId="61B39266" w14:textId="77777777" w:rsidTr="006C19C9">
        <w:tc>
          <w:tcPr>
            <w:tcW w:w="4786" w:type="dxa"/>
          </w:tcPr>
          <w:p w14:paraId="20EE4D68" w14:textId="77777777" w:rsidR="00F948ED" w:rsidRDefault="00F948ED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711C64B9" w14:textId="77777777" w:rsidR="00F948ED" w:rsidRPr="002575E9" w:rsidRDefault="00F948ED" w:rsidP="00E10C4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562" w:type="dxa"/>
            <w:vAlign w:val="center"/>
          </w:tcPr>
          <w:p w14:paraId="6950F428" w14:textId="77777777" w:rsidR="00F948ED" w:rsidRPr="002575E9" w:rsidRDefault="00F948ED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FF613B" w:rsidRPr="002575E9" w14:paraId="3FCC8393" w14:textId="77777777" w:rsidTr="006C19C9">
        <w:tc>
          <w:tcPr>
            <w:tcW w:w="9900" w:type="dxa"/>
            <w:gridSpan w:val="3"/>
          </w:tcPr>
          <w:p w14:paraId="3CA3CD29" w14:textId="26798FD4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Bibliografie</w:t>
            </w:r>
            <w:proofErr w:type="spellEnd"/>
            <w:r w:rsidRPr="002575E9">
              <w:rPr>
                <w:rFonts w:ascii="Times New Roman" w:hAnsi="Times New Roman"/>
                <w:b/>
                <w:sz w:val="18"/>
                <w:szCs w:val="18"/>
              </w:rPr>
              <w:t xml:space="preserve">/ </w:t>
            </w:r>
            <w:r w:rsidRPr="002575E9">
              <w:rPr>
                <w:rFonts w:ascii="Times New Roman" w:hAnsi="Times New Roman"/>
                <w:sz w:val="18"/>
                <w:szCs w:val="18"/>
              </w:rPr>
              <w:t>Bibliography</w:t>
            </w:r>
            <w:r w:rsidRPr="002575E9">
              <w:rPr>
                <w:rFonts w:ascii="Times New Roman" w:hAnsi="Times New Roman"/>
                <w:b/>
                <w:sz w:val="18"/>
                <w:szCs w:val="18"/>
              </w:rPr>
              <w:t>:</w:t>
            </w:r>
            <w:r w:rsidR="002150DE" w:rsidRPr="002575E9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 </w:t>
            </w:r>
          </w:p>
          <w:p w14:paraId="73027196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23E07073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</w:p>
    <w:p w14:paraId="7446C1A4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597FB6EC" w14:textId="3B94684A" w:rsidR="00FF613B" w:rsidRPr="002575E9" w:rsidRDefault="00E10C47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8</w:t>
      </w:r>
      <w:r w:rsidR="00FF613B" w:rsidRPr="002575E9">
        <w:rPr>
          <w:rFonts w:ascii="Times New Roman" w:hAnsi="Times New Roman"/>
          <w:b/>
          <w:bCs/>
          <w:sz w:val="18"/>
          <w:szCs w:val="18"/>
        </w:rPr>
        <w:t xml:space="preserve">. SCURTĂ DESCRIERE* </w:t>
      </w:r>
    </w:p>
    <w:p w14:paraId="13996FCD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18"/>
          <w:szCs w:val="18"/>
        </w:rPr>
      </w:pPr>
      <w:r w:rsidRPr="002575E9">
        <w:rPr>
          <w:rFonts w:ascii="Times New Roman" w:hAnsi="Times New Roman"/>
          <w:bCs/>
          <w:sz w:val="18"/>
          <w:szCs w:val="18"/>
        </w:rPr>
        <w:t>BRIEF DESCRIPTION*</w:t>
      </w:r>
    </w:p>
    <w:p w14:paraId="0062CCD0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14"/>
          <w:szCs w:val="14"/>
        </w:rPr>
      </w:pPr>
      <w:r w:rsidRPr="002575E9">
        <w:rPr>
          <w:rFonts w:ascii="Times New Roman" w:hAnsi="Times New Roman"/>
          <w:b/>
          <w:sz w:val="14"/>
          <w:szCs w:val="14"/>
        </w:rPr>
        <w:t xml:space="preserve">* COROBORAREA CONŢINUTURILOR DISCIPLINEI CU AŞTEPTĂRILE REPREZENTANŢILOR COMUNITĂŢII EPISTEMICE, ASOCIAŢIILOR PROFESIONALE ŞI ANGAJATORI REPREZENTATIVI DIN DOMENIUL AFERENT PROGRAMULUI / </w:t>
      </w:r>
      <w:r w:rsidRPr="002575E9">
        <w:rPr>
          <w:rFonts w:ascii="Times New Roman" w:hAnsi="Times New Roman"/>
          <w:bCs/>
          <w:sz w:val="14"/>
          <w:szCs w:val="14"/>
        </w:rPr>
        <w:t>CORRELATION BETWEEN THE CONTENT OF THE COURSE AND THE NEEDS/EXPECTATIONS OF THE EPISTEMIC COMMUNITY, PROFESSIONAL ASSOCIATION S AND/OR SIGNIFICANT EMPLOYERS RELEVANT FOR THE PROGRAM</w:t>
      </w:r>
    </w:p>
    <w:p w14:paraId="69580A06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4"/>
          <w:szCs w:val="14"/>
          <w:lang w:val="en-GB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28"/>
      </w:tblGrid>
      <w:tr w:rsidR="00FF613B" w:rsidRPr="002575E9" w14:paraId="79B8A229" w14:textId="77777777" w:rsidTr="006C19C9">
        <w:tc>
          <w:tcPr>
            <w:tcW w:w="9828" w:type="dxa"/>
          </w:tcPr>
          <w:p w14:paraId="6E39005D" w14:textId="77777777" w:rsidR="00FF613B" w:rsidRDefault="00FF613B" w:rsidP="00E10C47">
            <w:pPr>
              <w:spacing w:after="0" w:line="240" w:lineRule="auto"/>
              <w:jc w:val="both"/>
              <w:rPr>
                <w:rFonts w:ascii="Times New Roman" w:eastAsia="Trebuchet MS" w:hAnsi="Times New Roman"/>
                <w:b/>
                <w:sz w:val="18"/>
                <w:szCs w:val="18"/>
              </w:rPr>
            </w:pPr>
          </w:p>
          <w:p w14:paraId="225D8B60" w14:textId="7A38DE04" w:rsidR="00E10C47" w:rsidRPr="002575E9" w:rsidRDefault="00E10C47" w:rsidP="00E10C47">
            <w:pPr>
              <w:spacing w:after="0" w:line="240" w:lineRule="auto"/>
              <w:jc w:val="both"/>
              <w:rPr>
                <w:rFonts w:ascii="Times New Roman" w:eastAsia="Trebuchet MS" w:hAnsi="Times New Roman"/>
                <w:sz w:val="18"/>
                <w:szCs w:val="18"/>
              </w:rPr>
            </w:pPr>
          </w:p>
        </w:tc>
      </w:tr>
    </w:tbl>
    <w:p w14:paraId="6813B929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57B3529A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1574CFB0" w14:textId="13C8ED03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  <w:r w:rsidRPr="002575E9">
        <w:rPr>
          <w:rFonts w:ascii="Times New Roman" w:hAnsi="Times New Roman"/>
          <w:b/>
          <w:bCs/>
          <w:sz w:val="18"/>
          <w:szCs w:val="18"/>
        </w:rPr>
        <w:t xml:space="preserve"> </w:t>
      </w:r>
      <w:r w:rsidR="00E10C47">
        <w:rPr>
          <w:rFonts w:ascii="Times New Roman" w:hAnsi="Times New Roman"/>
          <w:b/>
          <w:bCs/>
          <w:sz w:val="18"/>
          <w:szCs w:val="18"/>
        </w:rPr>
        <w:t>9</w:t>
      </w:r>
      <w:r w:rsidRPr="002575E9">
        <w:rPr>
          <w:rFonts w:ascii="Times New Roman" w:hAnsi="Times New Roman"/>
          <w:b/>
          <w:bCs/>
          <w:sz w:val="18"/>
          <w:szCs w:val="18"/>
        </w:rPr>
        <w:t>. EVALUARE</w:t>
      </w:r>
    </w:p>
    <w:p w14:paraId="3D506270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  <w:r w:rsidRPr="002575E9">
        <w:rPr>
          <w:rFonts w:ascii="Times New Roman" w:hAnsi="Times New Roman"/>
          <w:bCs/>
          <w:sz w:val="18"/>
          <w:szCs w:val="18"/>
        </w:rPr>
        <w:t xml:space="preserve">       EVALUATION</w:t>
      </w:r>
    </w:p>
    <w:p w14:paraId="4FDD31D0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8"/>
        <w:gridCol w:w="2432"/>
        <w:gridCol w:w="3067"/>
        <w:gridCol w:w="1253"/>
      </w:tblGrid>
      <w:tr w:rsidR="00FF613B" w:rsidRPr="002575E9" w14:paraId="058452EC" w14:textId="77777777" w:rsidTr="0075160A">
        <w:tc>
          <w:tcPr>
            <w:tcW w:w="3148" w:type="dxa"/>
            <w:vAlign w:val="center"/>
          </w:tcPr>
          <w:p w14:paraId="73CCCB35" w14:textId="77777777" w:rsidR="00FF613B" w:rsidRPr="002575E9" w:rsidRDefault="00FF613B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lastRenderedPageBreak/>
              <w:t xml:space="preserve">Tip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activitate</w:t>
            </w:r>
            <w:proofErr w:type="spellEnd"/>
          </w:p>
          <w:p w14:paraId="129C9782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spellStart"/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Actitity</w:t>
            </w:r>
            <w:proofErr w:type="spellEnd"/>
          </w:p>
        </w:tc>
        <w:tc>
          <w:tcPr>
            <w:tcW w:w="2432" w:type="dxa"/>
            <w:tcBorders>
              <w:bottom w:val="single" w:sz="4" w:space="0" w:color="auto"/>
            </w:tcBorders>
            <w:vAlign w:val="center"/>
          </w:tcPr>
          <w:p w14:paraId="1C6D1565" w14:textId="057F7F6B" w:rsidR="00FF613B" w:rsidRPr="002575E9" w:rsidRDefault="00C93FE6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.1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Criterii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evaluare</w:t>
            </w:r>
            <w:proofErr w:type="spellEnd"/>
          </w:p>
          <w:p w14:paraId="1FDA7BE4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Evaluation criteria</w:t>
            </w:r>
          </w:p>
        </w:tc>
        <w:tc>
          <w:tcPr>
            <w:tcW w:w="3067" w:type="dxa"/>
            <w:vAlign w:val="center"/>
          </w:tcPr>
          <w:p w14:paraId="1BCF9626" w14:textId="05A6A371" w:rsidR="00FF613B" w:rsidRPr="002575E9" w:rsidRDefault="00C93FE6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.2 Metode de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evaluare</w:t>
            </w:r>
            <w:proofErr w:type="spellEnd"/>
          </w:p>
          <w:p w14:paraId="05BFEBC0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Evaluation methods</w:t>
            </w:r>
          </w:p>
        </w:tc>
        <w:tc>
          <w:tcPr>
            <w:tcW w:w="1253" w:type="dxa"/>
            <w:vAlign w:val="center"/>
          </w:tcPr>
          <w:p w14:paraId="2EC3E437" w14:textId="7C12C540" w:rsidR="00FF613B" w:rsidRPr="002575E9" w:rsidRDefault="00C93FE6" w:rsidP="006C19C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.3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Pondere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din nota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finală</w:t>
            </w:r>
            <w:proofErr w:type="spellEnd"/>
          </w:p>
          <w:p w14:paraId="2C16E60D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Per cent of final grade</w:t>
            </w:r>
          </w:p>
        </w:tc>
      </w:tr>
      <w:tr w:rsidR="00FF613B" w:rsidRPr="002575E9" w14:paraId="01E3306E" w14:textId="77777777" w:rsidTr="0075160A">
        <w:tc>
          <w:tcPr>
            <w:tcW w:w="3148" w:type="dxa"/>
          </w:tcPr>
          <w:p w14:paraId="406DE52D" w14:textId="4394CD3D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.4. Curs</w:t>
            </w:r>
          </w:p>
          <w:p w14:paraId="52FDC716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     </w:t>
            </w: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Course</w:t>
            </w:r>
          </w:p>
        </w:tc>
        <w:tc>
          <w:tcPr>
            <w:tcW w:w="2432" w:type="dxa"/>
          </w:tcPr>
          <w:p w14:paraId="6CCB8BBA" w14:textId="010AE275" w:rsidR="00C2029E" w:rsidRPr="002575E9" w:rsidRDefault="00C2029E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067" w:type="dxa"/>
          </w:tcPr>
          <w:p w14:paraId="57BC5E9F" w14:textId="199E5F6C" w:rsidR="00E92FAF" w:rsidRPr="002575E9" w:rsidRDefault="00E92FAF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7086E3EF" w14:textId="728A3421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FF613B" w:rsidRPr="002575E9" w14:paraId="0D658CCB" w14:textId="77777777" w:rsidTr="0075160A">
        <w:tc>
          <w:tcPr>
            <w:tcW w:w="3148" w:type="dxa"/>
          </w:tcPr>
          <w:p w14:paraId="03C58EF5" w14:textId="098D12CC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.5.1. Seminar</w:t>
            </w:r>
          </w:p>
          <w:p w14:paraId="4D09F9D0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        </w:t>
            </w: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Seminar</w:t>
            </w:r>
          </w:p>
        </w:tc>
        <w:tc>
          <w:tcPr>
            <w:tcW w:w="2432" w:type="dxa"/>
          </w:tcPr>
          <w:p w14:paraId="12C182DD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067" w:type="dxa"/>
          </w:tcPr>
          <w:p w14:paraId="24C60877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5C3F8F33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FF613B" w:rsidRPr="002575E9" w14:paraId="2C5832F5" w14:textId="77777777" w:rsidTr="0075160A">
        <w:tc>
          <w:tcPr>
            <w:tcW w:w="3148" w:type="dxa"/>
          </w:tcPr>
          <w:p w14:paraId="0BD7057E" w14:textId="1BE574FC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.5.2.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Laborator</w:t>
            </w:r>
            <w:proofErr w:type="spellEnd"/>
          </w:p>
          <w:p w14:paraId="52FA59A9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        </w:t>
            </w: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>Laboratory</w:t>
            </w:r>
          </w:p>
        </w:tc>
        <w:tc>
          <w:tcPr>
            <w:tcW w:w="2432" w:type="dxa"/>
          </w:tcPr>
          <w:p w14:paraId="694E8CA5" w14:textId="66F3623B" w:rsidR="00E92FAF" w:rsidRPr="002575E9" w:rsidRDefault="00E92FAF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067" w:type="dxa"/>
          </w:tcPr>
          <w:p w14:paraId="0576977F" w14:textId="594FD6E1" w:rsidR="00E92FAF" w:rsidRPr="002575E9" w:rsidRDefault="00E92FAF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319E98C9" w14:textId="3AFEBAC4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FF613B" w:rsidRPr="002575E9" w14:paraId="13F6FD4D" w14:textId="77777777" w:rsidTr="0075160A">
        <w:tc>
          <w:tcPr>
            <w:tcW w:w="3148" w:type="dxa"/>
          </w:tcPr>
          <w:p w14:paraId="4EA7B5F9" w14:textId="085FB031" w:rsidR="00FF613B" w:rsidRPr="002575E9" w:rsidRDefault="00C93FE6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</w:t>
            </w:r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.5.3.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Proiect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[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doar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pentru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disciplinele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la care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exista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proiect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semestrial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normat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in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planul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invatamant</w:t>
            </w:r>
            <w:proofErr w:type="spellEnd"/>
            <w:r w:rsidR="00FF613B"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]</w:t>
            </w:r>
          </w:p>
          <w:p w14:paraId="0BBED594" w14:textId="4BEF6BDB" w:rsidR="00FF613B" w:rsidRPr="0075160A" w:rsidRDefault="00FF613B" w:rsidP="0075160A">
            <w:pPr>
              <w:pStyle w:val="HTMLPreformatted"/>
              <w:rPr>
                <w:rFonts w:ascii="Times New Roman" w:hAnsi="Times New Roman" w:cs="Times New Roman"/>
                <w:sz w:val="18"/>
                <w:szCs w:val="18"/>
              </w:rPr>
            </w:pPr>
            <w:r w:rsidRPr="002575E9">
              <w:rPr>
                <w:rFonts w:ascii="Times New Roman" w:hAnsi="Times New Roman" w:cs="Times New Roman"/>
                <w:sz w:val="18"/>
                <w:szCs w:val="18"/>
              </w:rPr>
              <w:t>Project [only for disciplines that have a project in the curriculum]</w:t>
            </w:r>
          </w:p>
        </w:tc>
        <w:tc>
          <w:tcPr>
            <w:tcW w:w="2432" w:type="dxa"/>
          </w:tcPr>
          <w:p w14:paraId="331444A4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067" w:type="dxa"/>
          </w:tcPr>
          <w:p w14:paraId="2B9A120F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50B3920E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FF613B" w:rsidRPr="002575E9" w14:paraId="536DE53E" w14:textId="77777777" w:rsidTr="006C19C9">
        <w:tc>
          <w:tcPr>
            <w:tcW w:w="9900" w:type="dxa"/>
            <w:gridSpan w:val="4"/>
          </w:tcPr>
          <w:p w14:paraId="05604120" w14:textId="59F70B16" w:rsidR="00FF613B" w:rsidRPr="002575E9" w:rsidRDefault="00FF613B" w:rsidP="006C19C9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Standard minim de </w:t>
            </w:r>
            <w:proofErr w:type="spellStart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>performanţă</w:t>
            </w:r>
            <w:proofErr w:type="spellEnd"/>
            <w:r w:rsidRPr="002575E9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:  </w:t>
            </w:r>
          </w:p>
          <w:p w14:paraId="58AF2D68" w14:textId="13D87FE8" w:rsidR="00FF613B" w:rsidRPr="00E10C47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2575E9">
              <w:rPr>
                <w:rFonts w:ascii="Times New Roman" w:hAnsi="Times New Roman"/>
                <w:bCs/>
                <w:sz w:val="18"/>
                <w:szCs w:val="18"/>
              </w:rPr>
              <w:t xml:space="preserve">Threshold for the acquisition of the ECTS credits: </w:t>
            </w:r>
          </w:p>
        </w:tc>
      </w:tr>
      <w:tr w:rsidR="00FF613B" w:rsidRPr="002575E9" w14:paraId="3AD776F3" w14:textId="77777777" w:rsidTr="006C19C9">
        <w:tc>
          <w:tcPr>
            <w:tcW w:w="9900" w:type="dxa"/>
            <w:gridSpan w:val="4"/>
          </w:tcPr>
          <w:p w14:paraId="3A005C08" w14:textId="77777777" w:rsidR="00FF613B" w:rsidRPr="002575E9" w:rsidRDefault="00FF613B" w:rsidP="006C19C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STUDENTS SHOULD BE AWARE OF THE DEPARTMENT’S POLICY OF ACADEMIC INTEGRITY: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cheating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falsification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forgery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, multiple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submission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plagiarism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complicity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and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computer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misuse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will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automatically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trigger a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failing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grade for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the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respective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course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.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According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to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the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provisions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of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the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Charter of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the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University of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Bucharest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students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found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guilty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of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plagiarism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can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be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expelled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from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the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University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without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the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right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to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appeal</w:t>
            </w:r>
            <w:proofErr w:type="spellEnd"/>
            <w:r w:rsidRPr="002575E9">
              <w:rPr>
                <w:rFonts w:ascii="Times New Roman" w:hAnsi="Times New Roman"/>
                <w:b/>
                <w:i/>
                <w:color w:val="FF0000"/>
                <w:sz w:val="18"/>
                <w:szCs w:val="18"/>
                <w:lang w:val="ro-RO"/>
              </w:rPr>
              <w:t>.</w:t>
            </w:r>
          </w:p>
        </w:tc>
      </w:tr>
    </w:tbl>
    <w:p w14:paraId="76FB0C29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180E7077" w14:textId="77777777" w:rsidR="00FF613B" w:rsidRPr="002575E9" w:rsidRDefault="00FF613B" w:rsidP="00FF613B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</w:p>
    <w:tbl>
      <w:tblPr>
        <w:tblW w:w="9900" w:type="dxa"/>
        <w:tblInd w:w="108" w:type="dxa"/>
        <w:tblLook w:val="01E0" w:firstRow="1" w:lastRow="1" w:firstColumn="1" w:lastColumn="1" w:noHBand="0" w:noVBand="0"/>
      </w:tblPr>
      <w:tblGrid>
        <w:gridCol w:w="2410"/>
        <w:gridCol w:w="6980"/>
        <w:gridCol w:w="510"/>
      </w:tblGrid>
      <w:tr w:rsidR="00FF613B" w:rsidRPr="002575E9" w14:paraId="4C80AD87" w14:textId="77777777" w:rsidTr="00766500">
        <w:trPr>
          <w:trHeight w:val="908"/>
        </w:trPr>
        <w:tc>
          <w:tcPr>
            <w:tcW w:w="2410" w:type="dxa"/>
            <w:vAlign w:val="center"/>
          </w:tcPr>
          <w:p w14:paraId="314FA77B" w14:textId="77777777" w:rsidR="00E10C47" w:rsidRDefault="00E10C47" w:rsidP="006C19C9">
            <w:pPr>
              <w:rPr>
                <w:rFonts w:ascii="Times New Roman" w:hAnsi="Times New Roman"/>
                <w:b/>
                <w:lang w:val="ro-RO"/>
              </w:rPr>
            </w:pPr>
          </w:p>
          <w:p w14:paraId="7CFD4A89" w14:textId="73AF90B7" w:rsidR="00FF613B" w:rsidRPr="002575E9" w:rsidRDefault="00FF613B" w:rsidP="006C19C9">
            <w:pPr>
              <w:rPr>
                <w:rFonts w:ascii="Times New Roman" w:hAnsi="Times New Roman"/>
                <w:b/>
                <w:lang w:val="ro-RO"/>
              </w:rPr>
            </w:pPr>
            <w:r w:rsidRPr="002575E9">
              <w:rPr>
                <w:rFonts w:ascii="Times New Roman" w:hAnsi="Times New Roman"/>
                <w:b/>
                <w:lang w:val="ro-RO"/>
              </w:rPr>
              <w:t>Data completării</w:t>
            </w:r>
          </w:p>
          <w:p w14:paraId="1C216AA6" w14:textId="77777777" w:rsidR="00FF613B" w:rsidRPr="002575E9" w:rsidRDefault="00FF613B" w:rsidP="006C19C9">
            <w:pPr>
              <w:rPr>
                <w:rFonts w:ascii="Times New Roman" w:hAnsi="Times New Roman"/>
                <w:lang w:val="ro-RO"/>
              </w:rPr>
            </w:pPr>
            <w:r w:rsidRPr="002575E9">
              <w:rPr>
                <w:rFonts w:ascii="Times New Roman" w:hAnsi="Times New Roman"/>
                <w:lang w:val="ro-RO"/>
              </w:rPr>
              <w:t xml:space="preserve">Date of </w:t>
            </w:r>
            <w:proofErr w:type="spellStart"/>
            <w:r w:rsidRPr="002575E9">
              <w:rPr>
                <w:rFonts w:ascii="Times New Roman" w:hAnsi="Times New Roman"/>
                <w:lang w:val="ro-RO"/>
              </w:rPr>
              <w:t>completion</w:t>
            </w:r>
            <w:proofErr w:type="spellEnd"/>
          </w:p>
          <w:p w14:paraId="490525F7" w14:textId="6ED5A156" w:rsidR="00FF613B" w:rsidRPr="002575E9" w:rsidRDefault="00530C04" w:rsidP="006C19C9">
            <w:pPr>
              <w:rPr>
                <w:rFonts w:ascii="Times New Roman" w:hAnsi="Times New Roman"/>
                <w:lang w:val="ro-RO"/>
              </w:rPr>
            </w:pPr>
            <w:r>
              <w:rPr>
                <w:rFonts w:ascii="Times New Roman" w:hAnsi="Times New Roman"/>
                <w:lang w:val="ro-RO"/>
              </w:rPr>
              <w:t>07</w:t>
            </w:r>
            <w:r w:rsidR="00E10C47">
              <w:rPr>
                <w:rFonts w:ascii="Times New Roman" w:hAnsi="Times New Roman"/>
                <w:lang w:val="ro-RO"/>
              </w:rPr>
              <w:t>.</w:t>
            </w:r>
            <w:r>
              <w:rPr>
                <w:rFonts w:ascii="Times New Roman" w:hAnsi="Times New Roman"/>
                <w:lang w:val="ro-RO"/>
              </w:rPr>
              <w:t>10</w:t>
            </w:r>
            <w:r w:rsidR="00E10C47">
              <w:rPr>
                <w:rFonts w:ascii="Times New Roman" w:hAnsi="Times New Roman"/>
                <w:lang w:val="ro-RO"/>
              </w:rPr>
              <w:t>.202</w:t>
            </w:r>
            <w:r w:rsidR="00A17791">
              <w:rPr>
                <w:rFonts w:ascii="Times New Roman" w:hAnsi="Times New Roman"/>
                <w:lang w:val="ro-RO"/>
              </w:rPr>
              <w:t>6</w:t>
            </w:r>
          </w:p>
        </w:tc>
        <w:tc>
          <w:tcPr>
            <w:tcW w:w="6980" w:type="dxa"/>
            <w:vAlign w:val="center"/>
          </w:tcPr>
          <w:p w14:paraId="658E4F64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1F88A74A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b/>
                <w:lang w:val="ro-RO"/>
              </w:rPr>
            </w:pPr>
            <w:r w:rsidRPr="002575E9">
              <w:rPr>
                <w:rFonts w:ascii="Times New Roman" w:hAnsi="Times New Roman"/>
                <w:b/>
                <w:lang w:val="ro-RO"/>
              </w:rPr>
              <w:t>Coordonator de disciplină</w:t>
            </w:r>
          </w:p>
          <w:p w14:paraId="5886944E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lang w:val="ro-RO"/>
              </w:rPr>
            </w:pPr>
            <w:r w:rsidRPr="002575E9">
              <w:rPr>
                <w:rFonts w:ascii="Times New Roman" w:hAnsi="Times New Roman"/>
                <w:lang w:val="ro-RO"/>
              </w:rPr>
              <w:t xml:space="preserve">Discipline </w:t>
            </w:r>
            <w:proofErr w:type="spellStart"/>
            <w:r w:rsidRPr="002575E9">
              <w:rPr>
                <w:rFonts w:ascii="Times New Roman" w:hAnsi="Times New Roman"/>
                <w:lang w:val="ro-RO"/>
              </w:rPr>
              <w:t>supervisor</w:t>
            </w:r>
            <w:proofErr w:type="spellEnd"/>
            <w:r w:rsidRPr="002575E9">
              <w:rPr>
                <w:rFonts w:ascii="Times New Roman" w:hAnsi="Times New Roman"/>
                <w:lang w:val="ro-RO"/>
              </w:rPr>
              <w:t xml:space="preserve">  </w:t>
            </w:r>
          </w:p>
          <w:p w14:paraId="5F4872F3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lang w:val="ro-RO"/>
              </w:rPr>
            </w:pPr>
            <w:r w:rsidRPr="002575E9">
              <w:rPr>
                <w:rFonts w:ascii="Times New Roman" w:hAnsi="Times New Roman"/>
                <w:lang w:val="ro-RO"/>
              </w:rPr>
              <w:t xml:space="preserve">                                         </w:t>
            </w:r>
          </w:p>
        </w:tc>
        <w:tc>
          <w:tcPr>
            <w:tcW w:w="510" w:type="dxa"/>
            <w:vAlign w:val="center"/>
          </w:tcPr>
          <w:p w14:paraId="796ECA23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1D792B59" w14:textId="77777777" w:rsidR="00FF613B" w:rsidRPr="002575E9" w:rsidRDefault="00FF613B" w:rsidP="00E10C47">
            <w:pPr>
              <w:jc w:val="center"/>
              <w:rPr>
                <w:rFonts w:ascii="Times New Roman" w:hAnsi="Times New Roman"/>
                <w:lang w:val="ro-RO"/>
              </w:rPr>
            </w:pPr>
          </w:p>
        </w:tc>
      </w:tr>
      <w:tr w:rsidR="00FF613B" w:rsidRPr="002575E9" w14:paraId="40A9AA70" w14:textId="77777777" w:rsidTr="006C19C9">
        <w:tc>
          <w:tcPr>
            <w:tcW w:w="2410" w:type="dxa"/>
            <w:vAlign w:val="center"/>
          </w:tcPr>
          <w:p w14:paraId="7F8DF6B8" w14:textId="77777777" w:rsidR="00FF613B" w:rsidRPr="002575E9" w:rsidRDefault="00FF613B" w:rsidP="006C19C9">
            <w:pPr>
              <w:rPr>
                <w:rFonts w:ascii="Times New Roman" w:hAnsi="Times New Roman"/>
                <w:b/>
                <w:lang w:val="ro-RO"/>
              </w:rPr>
            </w:pPr>
            <w:r w:rsidRPr="002575E9">
              <w:rPr>
                <w:rFonts w:ascii="Times New Roman" w:hAnsi="Times New Roman"/>
                <w:b/>
                <w:lang w:val="ro-RO"/>
              </w:rPr>
              <w:t>Data avizării în departament</w:t>
            </w:r>
          </w:p>
          <w:p w14:paraId="043EF984" w14:textId="77777777" w:rsidR="00FF613B" w:rsidRPr="002575E9" w:rsidRDefault="00FF613B" w:rsidP="006C19C9">
            <w:pPr>
              <w:rPr>
                <w:rFonts w:ascii="Times New Roman" w:hAnsi="Times New Roman"/>
                <w:lang w:val="ro-RO"/>
              </w:rPr>
            </w:pPr>
            <w:r w:rsidRPr="002575E9">
              <w:rPr>
                <w:rFonts w:ascii="Times New Roman" w:hAnsi="Times New Roman"/>
                <w:lang w:val="ro-RO"/>
              </w:rPr>
              <w:t xml:space="preserve">Date of </w:t>
            </w:r>
            <w:proofErr w:type="spellStart"/>
            <w:r w:rsidRPr="002575E9">
              <w:rPr>
                <w:rFonts w:ascii="Times New Roman" w:hAnsi="Times New Roman"/>
                <w:lang w:val="ro-RO"/>
              </w:rPr>
              <w:t>notice</w:t>
            </w:r>
            <w:proofErr w:type="spellEnd"/>
          </w:p>
          <w:p w14:paraId="7EF6FC6A" w14:textId="699FFDF5" w:rsidR="00FF613B" w:rsidRPr="00E10C47" w:rsidRDefault="00530C04" w:rsidP="006C19C9">
            <w:pPr>
              <w:rPr>
                <w:rFonts w:ascii="Times New Roman" w:hAnsi="Times New Roman"/>
                <w:i/>
                <w:lang w:val="ro-RO"/>
              </w:rPr>
            </w:pPr>
            <w:r>
              <w:rPr>
                <w:rFonts w:ascii="Times New Roman" w:hAnsi="Times New Roman"/>
                <w:lang w:val="ro-RO"/>
              </w:rPr>
              <w:t>13</w:t>
            </w:r>
            <w:r w:rsidR="00E10C47" w:rsidRPr="00E10C47">
              <w:rPr>
                <w:rFonts w:ascii="Times New Roman" w:hAnsi="Times New Roman"/>
                <w:lang w:val="ro-RO"/>
              </w:rPr>
              <w:t>.</w:t>
            </w:r>
            <w:r>
              <w:rPr>
                <w:rFonts w:ascii="Times New Roman" w:hAnsi="Times New Roman"/>
                <w:lang w:val="ro-RO"/>
              </w:rPr>
              <w:t>10</w:t>
            </w:r>
            <w:r w:rsidR="00E10C47" w:rsidRPr="00E10C47">
              <w:rPr>
                <w:rFonts w:ascii="Times New Roman" w:hAnsi="Times New Roman"/>
                <w:lang w:val="ro-RO"/>
              </w:rPr>
              <w:t>.202</w:t>
            </w:r>
            <w:r w:rsidR="00A17791">
              <w:rPr>
                <w:rFonts w:ascii="Times New Roman" w:hAnsi="Times New Roman"/>
                <w:lang w:val="ro-RO"/>
              </w:rPr>
              <w:t>6</w:t>
            </w:r>
          </w:p>
        </w:tc>
        <w:tc>
          <w:tcPr>
            <w:tcW w:w="7490" w:type="dxa"/>
            <w:gridSpan w:val="2"/>
          </w:tcPr>
          <w:p w14:paraId="643E68F0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lang w:val="ro-RO"/>
              </w:rPr>
            </w:pPr>
          </w:p>
          <w:p w14:paraId="494CB7E6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b/>
                <w:lang w:val="ro-RO"/>
              </w:rPr>
            </w:pPr>
            <w:r w:rsidRPr="002575E9">
              <w:rPr>
                <w:rFonts w:ascii="Times New Roman" w:hAnsi="Times New Roman"/>
                <w:b/>
                <w:lang w:val="ro-RO"/>
              </w:rPr>
              <w:t>Director de departament</w:t>
            </w:r>
          </w:p>
          <w:p w14:paraId="1F37BDEF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lang w:val="ro-RO"/>
              </w:rPr>
            </w:pPr>
            <w:proofErr w:type="spellStart"/>
            <w:r w:rsidRPr="002575E9">
              <w:rPr>
                <w:rFonts w:ascii="Times New Roman" w:hAnsi="Times New Roman"/>
                <w:lang w:val="ro-RO"/>
              </w:rPr>
              <w:t>Department</w:t>
            </w:r>
            <w:proofErr w:type="spellEnd"/>
            <w:r w:rsidRPr="002575E9">
              <w:rPr>
                <w:rFonts w:ascii="Times New Roman" w:hAnsi="Times New Roman"/>
                <w:lang w:val="ro-RO"/>
              </w:rPr>
              <w:t xml:space="preserve"> director</w:t>
            </w:r>
          </w:p>
          <w:p w14:paraId="387E4953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lang w:val="ro-RO"/>
              </w:rPr>
            </w:pPr>
            <w:r w:rsidRPr="002575E9">
              <w:rPr>
                <w:rFonts w:ascii="Times New Roman" w:hAnsi="Times New Roman"/>
                <w:lang w:val="ro-RO"/>
              </w:rPr>
              <w:t>Prof.  Dr. Alin Ștefănescu</w:t>
            </w:r>
          </w:p>
          <w:p w14:paraId="5FCFC446" w14:textId="77777777" w:rsidR="00FF613B" w:rsidRPr="002575E9" w:rsidRDefault="00FF613B" w:rsidP="006C19C9">
            <w:pPr>
              <w:jc w:val="center"/>
              <w:rPr>
                <w:rFonts w:ascii="Times New Roman" w:hAnsi="Times New Roman"/>
                <w:lang w:val="ro-RO"/>
              </w:rPr>
            </w:pPr>
          </w:p>
        </w:tc>
      </w:tr>
    </w:tbl>
    <w:p w14:paraId="10AB490B" w14:textId="77777777" w:rsidR="00FF613B" w:rsidRPr="002575E9" w:rsidRDefault="00FF613B" w:rsidP="00FF613B">
      <w:pPr>
        <w:rPr>
          <w:rFonts w:ascii="Times New Roman" w:hAnsi="Times New Roman"/>
          <w:u w:val="single"/>
          <w:lang w:val="ro-RO"/>
        </w:rPr>
      </w:pPr>
    </w:p>
    <w:p w14:paraId="161DD21D" w14:textId="77777777" w:rsidR="00FF613B" w:rsidRPr="002575E9" w:rsidRDefault="00FF613B" w:rsidP="00FF613B">
      <w:pPr>
        <w:rPr>
          <w:rFonts w:ascii="Times New Roman" w:hAnsi="Times New Roman"/>
          <w:u w:val="single"/>
          <w:lang w:val="ro-RO"/>
        </w:rPr>
      </w:pPr>
    </w:p>
    <w:p w14:paraId="11124EF9" w14:textId="77777777" w:rsidR="00FF613B" w:rsidRPr="002575E9" w:rsidRDefault="00FF613B" w:rsidP="00FF613B">
      <w:pPr>
        <w:rPr>
          <w:rFonts w:ascii="Times New Roman" w:hAnsi="Times New Roman"/>
          <w:lang w:val="ro-RO"/>
        </w:rPr>
      </w:pPr>
      <w:r w:rsidRPr="002575E9">
        <w:rPr>
          <w:rFonts w:ascii="Times New Roman" w:hAnsi="Times New Roman"/>
          <w:u w:val="single"/>
          <w:lang w:val="ro-RO"/>
        </w:rPr>
        <w:t>Notă</w:t>
      </w:r>
      <w:r w:rsidRPr="002575E9">
        <w:rPr>
          <w:rFonts w:ascii="Times New Roman" w:hAnsi="Times New Roman"/>
          <w:lang w:val="ro-RO"/>
        </w:rPr>
        <w:t>:</w:t>
      </w:r>
    </w:p>
    <w:p w14:paraId="0BB8A777" w14:textId="617B95BA" w:rsidR="00FF613B" w:rsidRPr="00766500" w:rsidRDefault="00FF613B" w:rsidP="00766500">
      <w:pPr>
        <w:numPr>
          <w:ilvl w:val="0"/>
          <w:numId w:val="4"/>
        </w:numPr>
        <w:spacing w:before="120" w:after="0" w:line="240" w:lineRule="auto"/>
        <w:ind w:left="714" w:hanging="357"/>
        <w:jc w:val="both"/>
        <w:rPr>
          <w:rFonts w:ascii="Times New Roman" w:hAnsi="Times New Roman"/>
          <w:vertAlign w:val="superscript"/>
          <w:lang w:val="ro-RO"/>
        </w:rPr>
      </w:pPr>
      <w:r w:rsidRPr="002575E9">
        <w:rPr>
          <w:rFonts w:ascii="Times New Roman" w:hAnsi="Times New Roman"/>
          <w:lang w:val="ro-RO"/>
        </w:rPr>
        <w:t xml:space="preserve">Regimul disciplinei (obligativitate) - </w:t>
      </w:r>
      <w:r w:rsidRPr="002575E9">
        <w:rPr>
          <w:rFonts w:ascii="Times New Roman" w:hAnsi="Times New Roman"/>
          <w:i/>
          <w:lang w:val="ro-RO"/>
        </w:rPr>
        <w:t>se alege una din variantele:</w:t>
      </w:r>
      <w:r w:rsidRPr="002575E9">
        <w:rPr>
          <w:rFonts w:ascii="Times New Roman" w:hAnsi="Times New Roman"/>
          <w:lang w:val="ro-RO"/>
        </w:rPr>
        <w:t xml:space="preserve"> </w:t>
      </w:r>
      <w:r w:rsidRPr="002575E9">
        <w:rPr>
          <w:rFonts w:ascii="Times New Roman" w:hAnsi="Times New Roman"/>
          <w:b/>
          <w:lang w:val="ro-RO"/>
        </w:rPr>
        <w:t>D</w:t>
      </w:r>
      <w:r w:rsidR="00766500">
        <w:rPr>
          <w:rFonts w:ascii="Times New Roman" w:hAnsi="Times New Roman"/>
          <w:b/>
          <w:lang w:val="ro-RO"/>
        </w:rPr>
        <w:t>OB</w:t>
      </w:r>
      <w:r w:rsidRPr="002575E9">
        <w:rPr>
          <w:rFonts w:ascii="Times New Roman" w:hAnsi="Times New Roman"/>
          <w:b/>
          <w:lang w:val="ro-RO"/>
        </w:rPr>
        <w:t xml:space="preserve"> </w:t>
      </w:r>
      <w:r w:rsidRPr="002575E9">
        <w:rPr>
          <w:rFonts w:ascii="Times New Roman" w:hAnsi="Times New Roman"/>
          <w:lang w:val="ro-RO"/>
        </w:rPr>
        <w:t xml:space="preserve">(disciplină obligatorie) / </w:t>
      </w:r>
      <w:r w:rsidRPr="002575E9">
        <w:rPr>
          <w:rFonts w:ascii="Times New Roman" w:hAnsi="Times New Roman"/>
          <w:b/>
          <w:lang w:val="ro-RO"/>
        </w:rPr>
        <w:t>DO</w:t>
      </w:r>
      <w:r w:rsidR="00766500">
        <w:rPr>
          <w:rFonts w:ascii="Times New Roman" w:hAnsi="Times New Roman"/>
          <w:b/>
          <w:lang w:val="ro-RO"/>
        </w:rPr>
        <w:t>P</w:t>
      </w:r>
      <w:r w:rsidRPr="002575E9">
        <w:rPr>
          <w:rFonts w:ascii="Times New Roman" w:hAnsi="Times New Roman"/>
          <w:lang w:val="ro-RO"/>
        </w:rPr>
        <w:t xml:space="preserve"> (disciplină </w:t>
      </w:r>
      <w:proofErr w:type="spellStart"/>
      <w:r w:rsidRPr="002575E9">
        <w:rPr>
          <w:rFonts w:ascii="Times New Roman" w:hAnsi="Times New Roman"/>
          <w:lang w:val="ro-RO"/>
        </w:rPr>
        <w:t>opţională</w:t>
      </w:r>
      <w:proofErr w:type="spellEnd"/>
      <w:r w:rsidRPr="002575E9">
        <w:rPr>
          <w:rFonts w:ascii="Times New Roman" w:hAnsi="Times New Roman"/>
          <w:lang w:val="ro-RO"/>
        </w:rPr>
        <w:t xml:space="preserve">) / </w:t>
      </w:r>
      <w:proofErr w:type="spellStart"/>
      <w:r w:rsidRPr="002575E9">
        <w:rPr>
          <w:rFonts w:ascii="Times New Roman" w:hAnsi="Times New Roman"/>
          <w:b/>
          <w:lang w:val="ro-RO"/>
        </w:rPr>
        <w:t>DFac</w:t>
      </w:r>
      <w:proofErr w:type="spellEnd"/>
      <w:r w:rsidRPr="002575E9">
        <w:rPr>
          <w:rFonts w:ascii="Times New Roman" w:hAnsi="Times New Roman"/>
          <w:b/>
          <w:lang w:val="ro-RO"/>
        </w:rPr>
        <w:t xml:space="preserve"> </w:t>
      </w:r>
      <w:r w:rsidRPr="002575E9">
        <w:rPr>
          <w:rFonts w:ascii="Times New Roman" w:hAnsi="Times New Roman"/>
          <w:lang w:val="ro-RO"/>
        </w:rPr>
        <w:t>(disciplină facultativă).</w:t>
      </w:r>
    </w:p>
    <w:p w14:paraId="45FD3894" w14:textId="77777777" w:rsidR="00480079" w:rsidRPr="002575E9" w:rsidRDefault="00480079" w:rsidP="00FF613B">
      <w:pPr>
        <w:rPr>
          <w:rFonts w:ascii="Times New Roman" w:hAnsi="Times New Roman"/>
        </w:rPr>
      </w:pPr>
    </w:p>
    <w:sectPr w:rsidR="00480079" w:rsidRPr="002575E9" w:rsidSect="006C19C9">
      <w:footerReference w:type="default" r:id="rId7"/>
      <w:pgSz w:w="11907" w:h="16839" w:code="9"/>
      <w:pgMar w:top="90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1575EC" w14:textId="77777777" w:rsidR="00EC6256" w:rsidRDefault="00EC6256">
      <w:pPr>
        <w:spacing w:after="0" w:line="240" w:lineRule="auto"/>
      </w:pPr>
      <w:r>
        <w:separator/>
      </w:r>
    </w:p>
  </w:endnote>
  <w:endnote w:type="continuationSeparator" w:id="0">
    <w:p w14:paraId="773BE5E5" w14:textId="77777777" w:rsidR="00EC6256" w:rsidRDefault="00EC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705006" w14:textId="77777777" w:rsidR="006463E3" w:rsidRPr="00391FDF" w:rsidRDefault="006463E3" w:rsidP="006C19C9">
    <w:pPr>
      <w:pStyle w:val="Footer"/>
      <w:spacing w:after="0" w:line="240" w:lineRule="auto"/>
      <w:jc w:val="center"/>
      <w:rPr>
        <w:sz w:val="12"/>
        <w:szCs w:val="12"/>
      </w:rPr>
    </w:pPr>
    <w:r w:rsidRPr="00250FA3">
      <w:rPr>
        <w:b/>
        <w:sz w:val="12"/>
        <w:szCs w:val="12"/>
      </w:rPr>
      <w:fldChar w:fldCharType="begin"/>
    </w:r>
    <w:r w:rsidRPr="00250FA3">
      <w:rPr>
        <w:b/>
        <w:sz w:val="12"/>
        <w:szCs w:val="12"/>
      </w:rPr>
      <w:instrText xml:space="preserve"> PAGE </w:instrText>
    </w:r>
    <w:r w:rsidRPr="00250FA3">
      <w:rPr>
        <w:b/>
        <w:sz w:val="12"/>
        <w:szCs w:val="12"/>
      </w:rPr>
      <w:fldChar w:fldCharType="separate"/>
    </w:r>
    <w:r w:rsidR="00D629DA">
      <w:rPr>
        <w:b/>
        <w:noProof/>
        <w:sz w:val="12"/>
        <w:szCs w:val="12"/>
      </w:rPr>
      <w:t>6</w:t>
    </w:r>
    <w:r w:rsidRPr="00250FA3">
      <w:rPr>
        <w:b/>
        <w:sz w:val="12"/>
        <w:szCs w:val="12"/>
      </w:rPr>
      <w:fldChar w:fldCharType="end"/>
    </w:r>
    <w:r w:rsidRPr="00250FA3">
      <w:rPr>
        <w:sz w:val="12"/>
        <w:szCs w:val="12"/>
      </w:rPr>
      <w:t>/</w:t>
    </w:r>
    <w:r w:rsidRPr="00250FA3">
      <w:rPr>
        <w:b/>
        <w:sz w:val="12"/>
        <w:szCs w:val="12"/>
      </w:rPr>
      <w:fldChar w:fldCharType="begin"/>
    </w:r>
    <w:r w:rsidRPr="00250FA3">
      <w:rPr>
        <w:b/>
        <w:sz w:val="12"/>
        <w:szCs w:val="12"/>
      </w:rPr>
      <w:instrText xml:space="preserve"> NUMPAGES  </w:instrText>
    </w:r>
    <w:r w:rsidRPr="00250FA3">
      <w:rPr>
        <w:b/>
        <w:sz w:val="12"/>
        <w:szCs w:val="12"/>
      </w:rPr>
      <w:fldChar w:fldCharType="separate"/>
    </w:r>
    <w:r w:rsidR="00D629DA">
      <w:rPr>
        <w:b/>
        <w:noProof/>
        <w:sz w:val="12"/>
        <w:szCs w:val="12"/>
      </w:rPr>
      <w:t>6</w:t>
    </w:r>
    <w:r w:rsidRPr="00250FA3">
      <w:rPr>
        <w:b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18B2B7" w14:textId="77777777" w:rsidR="00EC6256" w:rsidRDefault="00EC6256">
      <w:pPr>
        <w:spacing w:after="0" w:line="240" w:lineRule="auto"/>
      </w:pPr>
      <w:r>
        <w:separator/>
      </w:r>
    </w:p>
  </w:footnote>
  <w:footnote w:type="continuationSeparator" w:id="0">
    <w:p w14:paraId="3E67E5E6" w14:textId="77777777" w:rsidR="00EC6256" w:rsidRDefault="00EC6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291EC89C"/>
    <w:lvl w:ilvl="0" w:tplc="A914D860">
      <w:start w:val="1"/>
      <w:numFmt w:val="bullet"/>
      <w:lvlText w:val="•"/>
      <w:lvlJc w:val="left"/>
      <w:pPr>
        <w:ind w:left="720" w:hanging="360"/>
      </w:pPr>
      <w:rPr>
        <w:b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BB127BD"/>
    <w:multiLevelType w:val="multilevel"/>
    <w:tmpl w:val="75A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4700F"/>
    <w:multiLevelType w:val="hybridMultilevel"/>
    <w:tmpl w:val="D9CC00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1E01AC"/>
    <w:multiLevelType w:val="hybridMultilevel"/>
    <w:tmpl w:val="B23AF8BA"/>
    <w:lvl w:ilvl="0" w:tplc="D5C0E27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0A57E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FA6880"/>
    <w:multiLevelType w:val="multilevel"/>
    <w:tmpl w:val="8E2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10024"/>
    <w:multiLevelType w:val="multilevel"/>
    <w:tmpl w:val="4C7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51A9E"/>
    <w:multiLevelType w:val="hybridMultilevel"/>
    <w:tmpl w:val="8CB4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E4778"/>
    <w:multiLevelType w:val="multilevel"/>
    <w:tmpl w:val="EEE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E0D7B"/>
    <w:multiLevelType w:val="hybridMultilevel"/>
    <w:tmpl w:val="61847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320C1"/>
    <w:multiLevelType w:val="hybridMultilevel"/>
    <w:tmpl w:val="6C4A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17F78"/>
    <w:multiLevelType w:val="hybridMultilevel"/>
    <w:tmpl w:val="F99ED0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B0484C"/>
    <w:multiLevelType w:val="multilevel"/>
    <w:tmpl w:val="94C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4F1E89"/>
    <w:multiLevelType w:val="hybridMultilevel"/>
    <w:tmpl w:val="C92EA342"/>
    <w:lvl w:ilvl="0" w:tplc="A98CE2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A72DE3"/>
    <w:multiLevelType w:val="multilevel"/>
    <w:tmpl w:val="1BF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52612"/>
    <w:multiLevelType w:val="hybridMultilevel"/>
    <w:tmpl w:val="50E24C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827BD2"/>
    <w:multiLevelType w:val="hybridMultilevel"/>
    <w:tmpl w:val="D13C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6C5CA4"/>
    <w:multiLevelType w:val="multilevel"/>
    <w:tmpl w:val="B6A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94894">
    <w:abstractNumId w:val="14"/>
  </w:num>
  <w:num w:numId="2" w16cid:durableId="1605309898">
    <w:abstractNumId w:val="18"/>
  </w:num>
  <w:num w:numId="3" w16cid:durableId="1078090167">
    <w:abstractNumId w:val="6"/>
  </w:num>
  <w:num w:numId="4" w16cid:durableId="408355207">
    <w:abstractNumId w:val="7"/>
  </w:num>
  <w:num w:numId="5" w16cid:durableId="270161904">
    <w:abstractNumId w:val="11"/>
  </w:num>
  <w:num w:numId="6" w16cid:durableId="123499262">
    <w:abstractNumId w:val="5"/>
  </w:num>
  <w:num w:numId="7" w16cid:durableId="409428818">
    <w:abstractNumId w:val="9"/>
  </w:num>
  <w:num w:numId="8" w16cid:durableId="1909226453">
    <w:abstractNumId w:val="8"/>
  </w:num>
  <w:num w:numId="9" w16cid:durableId="1490487335">
    <w:abstractNumId w:val="17"/>
  </w:num>
  <w:num w:numId="10" w16cid:durableId="1138374379">
    <w:abstractNumId w:val="0"/>
  </w:num>
  <w:num w:numId="11" w16cid:durableId="1290354574">
    <w:abstractNumId w:val="1"/>
  </w:num>
  <w:num w:numId="12" w16cid:durableId="1158959389">
    <w:abstractNumId w:val="2"/>
  </w:num>
  <w:num w:numId="13" w16cid:durableId="1994799597">
    <w:abstractNumId w:val="3"/>
  </w:num>
  <w:num w:numId="14" w16cid:durableId="1792941740">
    <w:abstractNumId w:val="4"/>
  </w:num>
  <w:num w:numId="15" w16cid:durableId="115873201">
    <w:abstractNumId w:val="20"/>
  </w:num>
  <w:num w:numId="16" w16cid:durableId="575552482">
    <w:abstractNumId w:val="15"/>
  </w:num>
  <w:num w:numId="17" w16cid:durableId="2099523976">
    <w:abstractNumId w:val="19"/>
  </w:num>
  <w:num w:numId="18" w16cid:durableId="1580018407">
    <w:abstractNumId w:val="10"/>
  </w:num>
  <w:num w:numId="19" w16cid:durableId="1539925582">
    <w:abstractNumId w:val="13"/>
  </w:num>
  <w:num w:numId="20" w16cid:durableId="12732215">
    <w:abstractNumId w:val="16"/>
  </w:num>
  <w:num w:numId="21" w16cid:durableId="788088552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94"/>
    <w:rsid w:val="00022052"/>
    <w:rsid w:val="00025D56"/>
    <w:rsid w:val="000448BF"/>
    <w:rsid w:val="0005023E"/>
    <w:rsid w:val="000B2545"/>
    <w:rsid w:val="000C6865"/>
    <w:rsid w:val="000D6E59"/>
    <w:rsid w:val="000E46AB"/>
    <w:rsid w:val="000E6355"/>
    <w:rsid w:val="001447C1"/>
    <w:rsid w:val="00206CB5"/>
    <w:rsid w:val="002150DE"/>
    <w:rsid w:val="002275A8"/>
    <w:rsid w:val="002575E9"/>
    <w:rsid w:val="002639D6"/>
    <w:rsid w:val="00274FB8"/>
    <w:rsid w:val="002B68A5"/>
    <w:rsid w:val="002C08C6"/>
    <w:rsid w:val="002D42FD"/>
    <w:rsid w:val="00355EAF"/>
    <w:rsid w:val="00357F94"/>
    <w:rsid w:val="00387AA8"/>
    <w:rsid w:val="0039749C"/>
    <w:rsid w:val="003B53AE"/>
    <w:rsid w:val="003E0406"/>
    <w:rsid w:val="003E434B"/>
    <w:rsid w:val="003F4893"/>
    <w:rsid w:val="00427D29"/>
    <w:rsid w:val="00480079"/>
    <w:rsid w:val="004B78BF"/>
    <w:rsid w:val="00530C04"/>
    <w:rsid w:val="005E3E6A"/>
    <w:rsid w:val="005E52A4"/>
    <w:rsid w:val="005E7FCE"/>
    <w:rsid w:val="006463E3"/>
    <w:rsid w:val="006B3637"/>
    <w:rsid w:val="006C19C9"/>
    <w:rsid w:val="006E216F"/>
    <w:rsid w:val="00713678"/>
    <w:rsid w:val="00727B31"/>
    <w:rsid w:val="0075160A"/>
    <w:rsid w:val="007518F5"/>
    <w:rsid w:val="00766500"/>
    <w:rsid w:val="007C14A6"/>
    <w:rsid w:val="007C3556"/>
    <w:rsid w:val="0085419A"/>
    <w:rsid w:val="008A0698"/>
    <w:rsid w:val="00964614"/>
    <w:rsid w:val="009A01B9"/>
    <w:rsid w:val="009C59ED"/>
    <w:rsid w:val="009F4476"/>
    <w:rsid w:val="00A149AB"/>
    <w:rsid w:val="00A17791"/>
    <w:rsid w:val="00A20C46"/>
    <w:rsid w:val="00A70A6E"/>
    <w:rsid w:val="00AD346F"/>
    <w:rsid w:val="00B21BDA"/>
    <w:rsid w:val="00B44F05"/>
    <w:rsid w:val="00B4684A"/>
    <w:rsid w:val="00BD0AEE"/>
    <w:rsid w:val="00C2029E"/>
    <w:rsid w:val="00C66C02"/>
    <w:rsid w:val="00C77C23"/>
    <w:rsid w:val="00C93FE6"/>
    <w:rsid w:val="00D15CFB"/>
    <w:rsid w:val="00D629DA"/>
    <w:rsid w:val="00E10C47"/>
    <w:rsid w:val="00E40F6D"/>
    <w:rsid w:val="00E50664"/>
    <w:rsid w:val="00E65939"/>
    <w:rsid w:val="00E76384"/>
    <w:rsid w:val="00E92FAF"/>
    <w:rsid w:val="00E95323"/>
    <w:rsid w:val="00EA6C00"/>
    <w:rsid w:val="00EC008A"/>
    <w:rsid w:val="00EC6256"/>
    <w:rsid w:val="00F0250A"/>
    <w:rsid w:val="00F04E01"/>
    <w:rsid w:val="00F07CDC"/>
    <w:rsid w:val="00F35418"/>
    <w:rsid w:val="00F467BD"/>
    <w:rsid w:val="00F66418"/>
    <w:rsid w:val="00F670F5"/>
    <w:rsid w:val="00F948ED"/>
    <w:rsid w:val="00FF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BABC7E"/>
  <w14:defaultImageDpi w14:val="300"/>
  <w15:docId w15:val="{DADD16FA-BBFD-D54E-A19A-D6BC53C0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13B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F613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FF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13B"/>
    <w:rPr>
      <w:rFonts w:ascii="Calibri" w:eastAsia="Times New Roman" w:hAnsi="Calibri" w:cs="Times New Roman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61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613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19C9"/>
    <w:pPr>
      <w:ind w:left="720"/>
      <w:contextualSpacing/>
    </w:pPr>
  </w:style>
  <w:style w:type="paragraph" w:customStyle="1" w:styleId="Default">
    <w:name w:val="Default"/>
    <w:rsid w:val="00B4684A"/>
    <w:pPr>
      <w:autoSpaceDE w:val="0"/>
      <w:autoSpaceDN w:val="0"/>
      <w:adjustRightInd w:val="0"/>
    </w:pPr>
    <w:rPr>
      <w:rFonts w:ascii="Arial" w:eastAsia="Times New Roman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Alexe</dc:creator>
  <cp:keywords/>
  <dc:description/>
  <cp:lastModifiedBy>Bogdan Alexe</cp:lastModifiedBy>
  <cp:revision>3</cp:revision>
  <cp:lastPrinted>2026-10-07T12:24:00Z</cp:lastPrinted>
  <dcterms:created xsi:type="dcterms:W3CDTF">2026-10-07T12:24:00Z</dcterms:created>
  <dcterms:modified xsi:type="dcterms:W3CDTF">2026-10-07T12:24:00Z</dcterms:modified>
</cp:coreProperties>
</file>