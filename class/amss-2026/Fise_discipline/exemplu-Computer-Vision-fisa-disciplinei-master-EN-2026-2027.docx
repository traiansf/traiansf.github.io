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507E36" w14:textId="77777777" w:rsidR="00FF613B" w:rsidRPr="002575E9" w:rsidRDefault="00FF613B" w:rsidP="00FF613B">
      <w:pPr>
        <w:shd w:val="clear" w:color="auto" w:fill="FFFFFF"/>
        <w:spacing w:after="0" w:line="240" w:lineRule="auto"/>
        <w:jc w:val="center"/>
        <w:rPr>
          <w:rFonts w:ascii="Times New Roman" w:hAnsi="Times New Roman"/>
          <w:b/>
          <w:bCs/>
          <w:sz w:val="28"/>
          <w:szCs w:val="26"/>
          <w:lang w:val="fr-FR"/>
        </w:rPr>
      </w:pPr>
      <w:r w:rsidRPr="002575E9">
        <w:rPr>
          <w:rFonts w:ascii="Times New Roman" w:hAnsi="Times New Roman"/>
          <w:b/>
          <w:bCs/>
          <w:sz w:val="28"/>
          <w:szCs w:val="26"/>
          <w:lang w:val="fr-FR"/>
        </w:rPr>
        <w:t xml:space="preserve">FIŞA DISCIPLINEI </w:t>
      </w:r>
    </w:p>
    <w:p w14:paraId="59068434" w14:textId="77777777" w:rsidR="00FF613B" w:rsidRPr="002575E9" w:rsidRDefault="00FF613B" w:rsidP="00FF613B">
      <w:pPr>
        <w:shd w:val="clear" w:color="auto" w:fill="FFFFFF"/>
        <w:spacing w:after="0" w:line="240" w:lineRule="auto"/>
        <w:jc w:val="center"/>
        <w:rPr>
          <w:rFonts w:ascii="Times New Roman" w:hAnsi="Times New Roman"/>
          <w:sz w:val="24"/>
          <w:lang w:val="fr-FR"/>
        </w:rPr>
      </w:pPr>
      <w:r w:rsidRPr="002575E9">
        <w:rPr>
          <w:rFonts w:ascii="Times New Roman" w:hAnsi="Times New Roman"/>
          <w:bCs/>
          <w:sz w:val="28"/>
          <w:szCs w:val="26"/>
          <w:lang w:val="fr-FR"/>
        </w:rPr>
        <w:t xml:space="preserve">COURSE SYLLABUS </w:t>
      </w:r>
    </w:p>
    <w:p w14:paraId="6A0AADA2" w14:textId="77777777" w:rsidR="00FF613B" w:rsidRPr="002575E9" w:rsidRDefault="00FF613B" w:rsidP="00FF613B">
      <w:pPr>
        <w:shd w:val="clear" w:color="auto" w:fill="FFFFFF"/>
        <w:spacing w:after="0" w:line="240" w:lineRule="auto"/>
        <w:jc w:val="both"/>
        <w:rPr>
          <w:rFonts w:ascii="Times New Roman" w:hAnsi="Times New Roman"/>
          <w:b/>
          <w:bCs/>
          <w:sz w:val="18"/>
          <w:szCs w:val="18"/>
          <w:lang w:val="fr-FR"/>
        </w:rPr>
      </w:pPr>
    </w:p>
    <w:p w14:paraId="36B40B86" w14:textId="77777777" w:rsidR="00FF613B" w:rsidRPr="002575E9" w:rsidRDefault="00FF613B" w:rsidP="00FF613B">
      <w:pPr>
        <w:shd w:val="clear" w:color="auto" w:fill="FFFFFF"/>
        <w:spacing w:after="0" w:line="240" w:lineRule="auto"/>
        <w:jc w:val="both"/>
        <w:rPr>
          <w:rFonts w:ascii="Times New Roman" w:hAnsi="Times New Roman"/>
          <w:b/>
          <w:sz w:val="18"/>
          <w:szCs w:val="18"/>
        </w:rPr>
      </w:pPr>
      <w:r w:rsidRPr="002575E9">
        <w:rPr>
          <w:rFonts w:ascii="Times New Roman" w:hAnsi="Times New Roman"/>
          <w:b/>
          <w:bCs/>
          <w:sz w:val="18"/>
          <w:szCs w:val="18"/>
        </w:rPr>
        <w:t xml:space="preserve">1. </w:t>
      </w:r>
      <w:r w:rsidRPr="002575E9">
        <w:rPr>
          <w:rFonts w:ascii="Times New Roman" w:hAnsi="Times New Roman"/>
          <w:b/>
          <w:sz w:val="18"/>
          <w:szCs w:val="18"/>
        </w:rPr>
        <w:t xml:space="preserve">DATE DESPRE PROGRAM </w:t>
      </w:r>
    </w:p>
    <w:p w14:paraId="342AEE32" w14:textId="77777777" w:rsidR="00FF613B" w:rsidRPr="002575E9" w:rsidRDefault="00FF613B" w:rsidP="00FF613B">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PROGRAM IDENTIFICATION DETAILS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6392"/>
      </w:tblGrid>
      <w:tr w:rsidR="00FF613B" w:rsidRPr="002575E9" w14:paraId="4D12B313" w14:textId="77777777" w:rsidTr="00206CB5">
        <w:tc>
          <w:tcPr>
            <w:tcW w:w="3256" w:type="dxa"/>
          </w:tcPr>
          <w:p w14:paraId="6E00B7D2" w14:textId="77777777" w:rsidR="00FF613B" w:rsidRPr="002575E9" w:rsidRDefault="00FF613B" w:rsidP="006C19C9">
            <w:pPr>
              <w:spacing w:after="0" w:line="240" w:lineRule="auto"/>
              <w:jc w:val="both"/>
              <w:rPr>
                <w:rFonts w:ascii="Times New Roman" w:hAnsi="Times New Roman"/>
                <w:b/>
                <w:sz w:val="18"/>
                <w:szCs w:val="16"/>
              </w:rPr>
            </w:pPr>
            <w:r w:rsidRPr="002575E9">
              <w:rPr>
                <w:rFonts w:ascii="Times New Roman" w:hAnsi="Times New Roman"/>
                <w:sz w:val="18"/>
                <w:szCs w:val="16"/>
              </w:rPr>
              <w:t xml:space="preserve">1.1 </w:t>
            </w:r>
            <w:proofErr w:type="spellStart"/>
            <w:r w:rsidRPr="002575E9">
              <w:rPr>
                <w:rFonts w:ascii="Times New Roman" w:hAnsi="Times New Roman"/>
                <w:b/>
                <w:sz w:val="18"/>
                <w:szCs w:val="16"/>
              </w:rPr>
              <w:t>Instituţia</w:t>
            </w:r>
            <w:proofErr w:type="spellEnd"/>
            <w:r w:rsidRPr="002575E9">
              <w:rPr>
                <w:rFonts w:ascii="Times New Roman" w:hAnsi="Times New Roman"/>
                <w:b/>
                <w:sz w:val="18"/>
                <w:szCs w:val="16"/>
              </w:rPr>
              <w:t xml:space="preserve"> de </w:t>
            </w:r>
            <w:proofErr w:type="spellStart"/>
            <w:r w:rsidRPr="002575E9">
              <w:rPr>
                <w:rFonts w:ascii="Times New Roman" w:hAnsi="Times New Roman"/>
                <w:b/>
                <w:sz w:val="18"/>
                <w:szCs w:val="16"/>
              </w:rPr>
              <w:t>învăţământ</w:t>
            </w:r>
            <w:proofErr w:type="spellEnd"/>
            <w:r w:rsidRPr="002575E9">
              <w:rPr>
                <w:rFonts w:ascii="Times New Roman" w:hAnsi="Times New Roman"/>
                <w:b/>
                <w:sz w:val="18"/>
                <w:szCs w:val="16"/>
              </w:rPr>
              <w:t xml:space="preserve"> superior </w:t>
            </w:r>
          </w:p>
          <w:p w14:paraId="2C98F451" w14:textId="77777777" w:rsidR="00FF613B" w:rsidRPr="002575E9" w:rsidRDefault="00FF613B" w:rsidP="006C19C9">
            <w:pPr>
              <w:spacing w:after="0" w:line="240" w:lineRule="auto"/>
              <w:jc w:val="both"/>
              <w:rPr>
                <w:rFonts w:ascii="Times New Roman" w:hAnsi="Times New Roman"/>
                <w:b/>
                <w:sz w:val="24"/>
              </w:rPr>
            </w:pPr>
            <w:r w:rsidRPr="002575E9">
              <w:rPr>
                <w:rFonts w:ascii="Times New Roman" w:hAnsi="Times New Roman"/>
                <w:sz w:val="18"/>
                <w:szCs w:val="16"/>
              </w:rPr>
              <w:t>Higher education institution</w:t>
            </w:r>
          </w:p>
        </w:tc>
        <w:tc>
          <w:tcPr>
            <w:tcW w:w="6392" w:type="dxa"/>
          </w:tcPr>
          <w:p w14:paraId="02E1992D" w14:textId="77777777" w:rsidR="00FF613B" w:rsidRPr="002575E9" w:rsidRDefault="00FF613B" w:rsidP="006C19C9">
            <w:pPr>
              <w:spacing w:after="0" w:line="240" w:lineRule="auto"/>
              <w:jc w:val="both"/>
              <w:rPr>
                <w:rFonts w:ascii="Times New Roman" w:hAnsi="Times New Roman"/>
                <w:b/>
                <w:sz w:val="18"/>
                <w:szCs w:val="16"/>
              </w:rPr>
            </w:pPr>
            <w:r w:rsidRPr="002575E9">
              <w:rPr>
                <w:rFonts w:ascii="Times New Roman" w:hAnsi="Times New Roman"/>
                <w:b/>
                <w:sz w:val="18"/>
                <w:szCs w:val="16"/>
              </w:rPr>
              <w:t>UNIVERSITATEA DIN BUCUREŞTI</w:t>
            </w:r>
          </w:p>
          <w:p w14:paraId="23BE0D58" w14:textId="77777777" w:rsidR="00FF613B" w:rsidRPr="002575E9" w:rsidRDefault="00FF613B" w:rsidP="006C19C9">
            <w:pPr>
              <w:spacing w:after="0" w:line="240" w:lineRule="auto"/>
              <w:jc w:val="both"/>
              <w:rPr>
                <w:rFonts w:ascii="Times New Roman" w:hAnsi="Times New Roman"/>
                <w:sz w:val="24"/>
              </w:rPr>
            </w:pPr>
            <w:r w:rsidRPr="002575E9">
              <w:rPr>
                <w:rFonts w:ascii="Times New Roman" w:hAnsi="Times New Roman"/>
                <w:sz w:val="18"/>
                <w:szCs w:val="16"/>
              </w:rPr>
              <w:t>UNIVERSITY OF BUCHAREST</w:t>
            </w:r>
          </w:p>
        </w:tc>
      </w:tr>
      <w:tr w:rsidR="00FF613B" w:rsidRPr="002575E9" w14:paraId="057BB693" w14:textId="77777777" w:rsidTr="00206CB5">
        <w:tc>
          <w:tcPr>
            <w:tcW w:w="3256" w:type="dxa"/>
          </w:tcPr>
          <w:p w14:paraId="616CC308" w14:textId="7777777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sz w:val="18"/>
                <w:szCs w:val="16"/>
              </w:rPr>
              <w:t xml:space="preserve">1.2 </w:t>
            </w:r>
            <w:proofErr w:type="spellStart"/>
            <w:r w:rsidRPr="002575E9">
              <w:rPr>
                <w:rFonts w:ascii="Times New Roman" w:hAnsi="Times New Roman"/>
                <w:b/>
                <w:sz w:val="18"/>
                <w:szCs w:val="16"/>
              </w:rPr>
              <w:t>Facultatea</w:t>
            </w:r>
            <w:proofErr w:type="spellEnd"/>
          </w:p>
          <w:p w14:paraId="2482EFA9" w14:textId="7777777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sz w:val="18"/>
                <w:szCs w:val="16"/>
              </w:rPr>
              <w:t xml:space="preserve"> Faculty</w:t>
            </w:r>
          </w:p>
        </w:tc>
        <w:tc>
          <w:tcPr>
            <w:tcW w:w="6392" w:type="dxa"/>
          </w:tcPr>
          <w:p w14:paraId="4E30F37F" w14:textId="77777777" w:rsidR="00FF613B" w:rsidRPr="002575E9" w:rsidRDefault="00FF613B" w:rsidP="006C19C9">
            <w:pPr>
              <w:spacing w:after="0" w:line="240" w:lineRule="auto"/>
              <w:jc w:val="both"/>
              <w:rPr>
                <w:rFonts w:ascii="Times New Roman" w:hAnsi="Times New Roman"/>
                <w:b/>
                <w:sz w:val="18"/>
                <w:szCs w:val="16"/>
              </w:rPr>
            </w:pPr>
            <w:r w:rsidRPr="002575E9">
              <w:rPr>
                <w:rFonts w:ascii="Times New Roman" w:hAnsi="Times New Roman"/>
                <w:b/>
                <w:sz w:val="18"/>
                <w:szCs w:val="16"/>
              </w:rPr>
              <w:t>FACULTATEA DE MATEMATICĂ ŞI INFORMATICĂ</w:t>
            </w:r>
          </w:p>
          <w:p w14:paraId="46FA2574" w14:textId="77777777" w:rsidR="00FF613B" w:rsidRPr="002575E9" w:rsidRDefault="00FF613B" w:rsidP="006C19C9">
            <w:pPr>
              <w:spacing w:after="0" w:line="240" w:lineRule="auto"/>
              <w:jc w:val="both"/>
              <w:rPr>
                <w:rFonts w:ascii="Times New Roman" w:hAnsi="Times New Roman"/>
                <w:sz w:val="24"/>
              </w:rPr>
            </w:pPr>
            <w:r w:rsidRPr="002575E9">
              <w:rPr>
                <w:rFonts w:ascii="Times New Roman" w:hAnsi="Times New Roman"/>
                <w:sz w:val="18"/>
                <w:szCs w:val="16"/>
              </w:rPr>
              <w:t>FACULTY OF MATHEMATICS AND COMPUTER SCIENCE</w:t>
            </w:r>
          </w:p>
        </w:tc>
      </w:tr>
      <w:tr w:rsidR="00FF613B" w:rsidRPr="002575E9" w14:paraId="32E54B4B" w14:textId="77777777" w:rsidTr="00206CB5">
        <w:tc>
          <w:tcPr>
            <w:tcW w:w="3256" w:type="dxa"/>
          </w:tcPr>
          <w:p w14:paraId="7617DA4C" w14:textId="7777777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sz w:val="18"/>
                <w:szCs w:val="16"/>
              </w:rPr>
              <w:t xml:space="preserve">1.3 </w:t>
            </w:r>
            <w:proofErr w:type="spellStart"/>
            <w:r w:rsidRPr="002575E9">
              <w:rPr>
                <w:rFonts w:ascii="Times New Roman" w:hAnsi="Times New Roman"/>
                <w:b/>
                <w:sz w:val="18"/>
                <w:szCs w:val="16"/>
              </w:rPr>
              <w:t>Departamentul</w:t>
            </w:r>
            <w:proofErr w:type="spellEnd"/>
            <w:r w:rsidRPr="002575E9">
              <w:rPr>
                <w:rFonts w:ascii="Times New Roman" w:hAnsi="Times New Roman"/>
                <w:b/>
                <w:sz w:val="18"/>
                <w:szCs w:val="16"/>
              </w:rPr>
              <w:t xml:space="preserve"> </w:t>
            </w:r>
          </w:p>
          <w:p w14:paraId="0C1E9EF5" w14:textId="77777777" w:rsidR="00FF613B" w:rsidRPr="002575E9" w:rsidRDefault="00FF613B" w:rsidP="006C19C9">
            <w:pPr>
              <w:spacing w:after="0" w:line="240" w:lineRule="auto"/>
              <w:jc w:val="both"/>
              <w:rPr>
                <w:rFonts w:ascii="Times New Roman" w:hAnsi="Times New Roman"/>
                <w:b/>
                <w:sz w:val="24"/>
              </w:rPr>
            </w:pPr>
            <w:r w:rsidRPr="002575E9">
              <w:rPr>
                <w:rFonts w:ascii="Times New Roman" w:hAnsi="Times New Roman"/>
                <w:sz w:val="18"/>
                <w:szCs w:val="16"/>
              </w:rPr>
              <w:t>Department</w:t>
            </w:r>
          </w:p>
        </w:tc>
        <w:tc>
          <w:tcPr>
            <w:tcW w:w="6392" w:type="dxa"/>
          </w:tcPr>
          <w:p w14:paraId="0DC4CE89" w14:textId="77777777" w:rsidR="00FF613B" w:rsidRPr="002575E9" w:rsidRDefault="00FF613B" w:rsidP="006C19C9">
            <w:pPr>
              <w:spacing w:after="0" w:line="240" w:lineRule="auto"/>
              <w:rPr>
                <w:rFonts w:ascii="Times New Roman" w:hAnsi="Times New Roman"/>
                <w:b/>
                <w:sz w:val="18"/>
                <w:szCs w:val="16"/>
              </w:rPr>
            </w:pPr>
            <w:r w:rsidRPr="002575E9">
              <w:rPr>
                <w:rFonts w:ascii="Times New Roman" w:hAnsi="Times New Roman"/>
                <w:b/>
                <w:sz w:val="18"/>
                <w:szCs w:val="16"/>
                <w:lang w:val="fr-FR"/>
              </w:rPr>
              <w:t xml:space="preserve">DEPARTAMENTUL DE </w:t>
            </w:r>
            <w:r w:rsidRPr="002575E9">
              <w:rPr>
                <w:rFonts w:ascii="Times New Roman" w:hAnsi="Times New Roman"/>
                <w:b/>
                <w:sz w:val="18"/>
                <w:szCs w:val="16"/>
              </w:rPr>
              <w:t>INFORMATICĂ</w:t>
            </w:r>
          </w:p>
          <w:p w14:paraId="523413B8" w14:textId="77777777" w:rsidR="00FF613B" w:rsidRPr="002575E9" w:rsidRDefault="00FF613B" w:rsidP="006C19C9">
            <w:pPr>
              <w:spacing w:after="0" w:line="240" w:lineRule="auto"/>
              <w:rPr>
                <w:rFonts w:ascii="Times New Roman" w:hAnsi="Times New Roman"/>
                <w:sz w:val="24"/>
              </w:rPr>
            </w:pPr>
            <w:r w:rsidRPr="002575E9">
              <w:rPr>
                <w:rFonts w:ascii="Times New Roman" w:hAnsi="Times New Roman"/>
                <w:sz w:val="18"/>
                <w:szCs w:val="16"/>
              </w:rPr>
              <w:t>DEPARTMENT OF COMPUTER SCIENCE</w:t>
            </w:r>
          </w:p>
        </w:tc>
      </w:tr>
      <w:tr w:rsidR="00FF613B" w:rsidRPr="002575E9" w14:paraId="0853AC80" w14:textId="77777777" w:rsidTr="00206CB5">
        <w:tc>
          <w:tcPr>
            <w:tcW w:w="3256" w:type="dxa"/>
          </w:tcPr>
          <w:p w14:paraId="218640BC" w14:textId="7777777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sz w:val="18"/>
                <w:szCs w:val="16"/>
              </w:rPr>
              <w:t xml:space="preserve">1.4 </w:t>
            </w:r>
            <w:proofErr w:type="spellStart"/>
            <w:r w:rsidRPr="002575E9">
              <w:rPr>
                <w:rFonts w:ascii="Times New Roman" w:hAnsi="Times New Roman"/>
                <w:b/>
                <w:sz w:val="18"/>
                <w:szCs w:val="16"/>
              </w:rPr>
              <w:t>Domeniul</w:t>
            </w:r>
            <w:proofErr w:type="spellEnd"/>
            <w:r w:rsidRPr="002575E9">
              <w:rPr>
                <w:rFonts w:ascii="Times New Roman" w:hAnsi="Times New Roman"/>
                <w:b/>
                <w:sz w:val="18"/>
                <w:szCs w:val="16"/>
              </w:rPr>
              <w:t xml:space="preserve"> de </w:t>
            </w:r>
            <w:proofErr w:type="spellStart"/>
            <w:r w:rsidRPr="002575E9">
              <w:rPr>
                <w:rFonts w:ascii="Times New Roman" w:hAnsi="Times New Roman"/>
                <w:b/>
                <w:sz w:val="18"/>
                <w:szCs w:val="16"/>
              </w:rPr>
              <w:t>studii</w:t>
            </w:r>
            <w:proofErr w:type="spellEnd"/>
          </w:p>
          <w:p w14:paraId="366E2086" w14:textId="77777777" w:rsidR="00FF613B" w:rsidRPr="002575E9" w:rsidRDefault="00FF613B" w:rsidP="006C19C9">
            <w:pPr>
              <w:spacing w:after="0" w:line="240" w:lineRule="auto"/>
              <w:jc w:val="both"/>
              <w:rPr>
                <w:rFonts w:ascii="Times New Roman" w:hAnsi="Times New Roman"/>
                <w:b/>
                <w:sz w:val="24"/>
              </w:rPr>
            </w:pPr>
            <w:r w:rsidRPr="002575E9">
              <w:rPr>
                <w:rFonts w:ascii="Times New Roman" w:hAnsi="Times New Roman"/>
                <w:sz w:val="18"/>
                <w:szCs w:val="16"/>
              </w:rPr>
              <w:t>Field of studies</w:t>
            </w:r>
          </w:p>
        </w:tc>
        <w:tc>
          <w:tcPr>
            <w:tcW w:w="6392" w:type="dxa"/>
          </w:tcPr>
          <w:p w14:paraId="39E27F4F" w14:textId="77777777" w:rsidR="00FF613B" w:rsidRPr="002575E9" w:rsidRDefault="00FF613B" w:rsidP="006C19C9">
            <w:pPr>
              <w:spacing w:after="0" w:line="240" w:lineRule="auto"/>
              <w:jc w:val="both"/>
              <w:rPr>
                <w:rFonts w:ascii="Times New Roman" w:hAnsi="Times New Roman"/>
                <w:b/>
                <w:sz w:val="18"/>
                <w:szCs w:val="16"/>
              </w:rPr>
            </w:pPr>
            <w:r w:rsidRPr="002575E9">
              <w:rPr>
                <w:rFonts w:ascii="Times New Roman" w:hAnsi="Times New Roman"/>
                <w:b/>
                <w:sz w:val="18"/>
                <w:szCs w:val="16"/>
              </w:rPr>
              <w:t>INFORMATICĂ</w:t>
            </w:r>
          </w:p>
          <w:p w14:paraId="413AD03E" w14:textId="77777777" w:rsidR="00FF613B" w:rsidRPr="002575E9" w:rsidRDefault="00FF613B" w:rsidP="006C19C9">
            <w:pPr>
              <w:spacing w:after="0" w:line="240" w:lineRule="auto"/>
              <w:jc w:val="both"/>
              <w:rPr>
                <w:rFonts w:ascii="Times New Roman" w:hAnsi="Times New Roman"/>
                <w:sz w:val="24"/>
              </w:rPr>
            </w:pPr>
            <w:r w:rsidRPr="002575E9">
              <w:rPr>
                <w:rFonts w:ascii="Times New Roman" w:hAnsi="Times New Roman"/>
                <w:sz w:val="18"/>
                <w:szCs w:val="16"/>
              </w:rPr>
              <w:t>COMPUTER SCIENCE</w:t>
            </w:r>
          </w:p>
        </w:tc>
      </w:tr>
      <w:tr w:rsidR="00FF613B" w:rsidRPr="002575E9" w14:paraId="0D92C9EE" w14:textId="77777777" w:rsidTr="00206CB5">
        <w:tc>
          <w:tcPr>
            <w:tcW w:w="3256" w:type="dxa"/>
          </w:tcPr>
          <w:p w14:paraId="0D0D530A" w14:textId="7777777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sz w:val="18"/>
                <w:szCs w:val="16"/>
              </w:rPr>
              <w:t xml:space="preserve">1.5 </w:t>
            </w:r>
            <w:proofErr w:type="spellStart"/>
            <w:r w:rsidRPr="002575E9">
              <w:rPr>
                <w:rFonts w:ascii="Times New Roman" w:hAnsi="Times New Roman"/>
                <w:b/>
                <w:sz w:val="18"/>
                <w:szCs w:val="16"/>
              </w:rPr>
              <w:t>Ciclul</w:t>
            </w:r>
            <w:proofErr w:type="spellEnd"/>
            <w:r w:rsidRPr="002575E9">
              <w:rPr>
                <w:rFonts w:ascii="Times New Roman" w:hAnsi="Times New Roman"/>
                <w:b/>
                <w:sz w:val="18"/>
                <w:szCs w:val="16"/>
              </w:rPr>
              <w:t xml:space="preserve"> de </w:t>
            </w:r>
            <w:proofErr w:type="spellStart"/>
            <w:r w:rsidRPr="002575E9">
              <w:rPr>
                <w:rFonts w:ascii="Times New Roman" w:hAnsi="Times New Roman"/>
                <w:b/>
                <w:sz w:val="18"/>
                <w:szCs w:val="16"/>
              </w:rPr>
              <w:t>studii</w:t>
            </w:r>
            <w:proofErr w:type="spellEnd"/>
          </w:p>
          <w:p w14:paraId="5337645F" w14:textId="77777777" w:rsidR="00FF613B" w:rsidRPr="002575E9" w:rsidRDefault="00FF613B" w:rsidP="006C19C9">
            <w:pPr>
              <w:spacing w:after="0" w:line="240" w:lineRule="auto"/>
              <w:jc w:val="both"/>
              <w:rPr>
                <w:rFonts w:ascii="Times New Roman" w:hAnsi="Times New Roman"/>
                <w:b/>
                <w:sz w:val="24"/>
              </w:rPr>
            </w:pPr>
            <w:r w:rsidRPr="002575E9">
              <w:rPr>
                <w:rFonts w:ascii="Times New Roman" w:hAnsi="Times New Roman"/>
                <w:sz w:val="18"/>
                <w:szCs w:val="16"/>
              </w:rPr>
              <w:t>Cycle of studies (degree)</w:t>
            </w:r>
          </w:p>
        </w:tc>
        <w:tc>
          <w:tcPr>
            <w:tcW w:w="6392" w:type="dxa"/>
          </w:tcPr>
          <w:p w14:paraId="0F128421" w14:textId="7777777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b/>
                <w:sz w:val="18"/>
                <w:szCs w:val="16"/>
              </w:rPr>
              <w:t>MASTER</w:t>
            </w:r>
          </w:p>
          <w:p w14:paraId="5463A3E1" w14:textId="77777777" w:rsidR="00FF613B" w:rsidRPr="002575E9" w:rsidRDefault="00FF613B" w:rsidP="006C19C9">
            <w:pPr>
              <w:spacing w:after="0" w:line="240" w:lineRule="auto"/>
              <w:jc w:val="both"/>
              <w:rPr>
                <w:rFonts w:ascii="Times New Roman" w:hAnsi="Times New Roman"/>
                <w:b/>
                <w:sz w:val="24"/>
              </w:rPr>
            </w:pPr>
            <w:r w:rsidRPr="002575E9">
              <w:rPr>
                <w:rFonts w:ascii="Times New Roman" w:hAnsi="Times New Roman"/>
                <w:sz w:val="18"/>
                <w:szCs w:val="16"/>
              </w:rPr>
              <w:t xml:space="preserve">MASTER </w:t>
            </w:r>
          </w:p>
        </w:tc>
      </w:tr>
      <w:tr w:rsidR="00FF613B" w:rsidRPr="002575E9" w14:paraId="39550A56" w14:textId="77777777" w:rsidTr="00206CB5">
        <w:tc>
          <w:tcPr>
            <w:tcW w:w="3256" w:type="dxa"/>
          </w:tcPr>
          <w:p w14:paraId="5359651C" w14:textId="7777777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sz w:val="18"/>
                <w:szCs w:val="16"/>
              </w:rPr>
              <w:t xml:space="preserve">1.6 </w:t>
            </w:r>
            <w:proofErr w:type="spellStart"/>
            <w:r w:rsidRPr="002575E9">
              <w:rPr>
                <w:rFonts w:ascii="Times New Roman" w:hAnsi="Times New Roman"/>
                <w:b/>
                <w:sz w:val="18"/>
                <w:szCs w:val="16"/>
              </w:rPr>
              <w:t>Programul</w:t>
            </w:r>
            <w:proofErr w:type="spellEnd"/>
            <w:r w:rsidRPr="002575E9">
              <w:rPr>
                <w:rFonts w:ascii="Times New Roman" w:hAnsi="Times New Roman"/>
                <w:b/>
                <w:sz w:val="18"/>
                <w:szCs w:val="16"/>
              </w:rPr>
              <w:t xml:space="preserve"> de </w:t>
            </w:r>
            <w:proofErr w:type="spellStart"/>
            <w:r w:rsidRPr="002575E9">
              <w:rPr>
                <w:rFonts w:ascii="Times New Roman" w:hAnsi="Times New Roman"/>
                <w:b/>
                <w:sz w:val="18"/>
                <w:szCs w:val="16"/>
              </w:rPr>
              <w:t>studii</w:t>
            </w:r>
            <w:proofErr w:type="spellEnd"/>
            <w:r w:rsidRPr="002575E9">
              <w:rPr>
                <w:rFonts w:ascii="Times New Roman" w:hAnsi="Times New Roman"/>
                <w:b/>
                <w:sz w:val="18"/>
                <w:szCs w:val="16"/>
              </w:rPr>
              <w:t xml:space="preserve"> / </w:t>
            </w:r>
            <w:proofErr w:type="spellStart"/>
            <w:r w:rsidRPr="002575E9">
              <w:rPr>
                <w:rFonts w:ascii="Times New Roman" w:hAnsi="Times New Roman"/>
                <w:b/>
                <w:sz w:val="18"/>
                <w:szCs w:val="16"/>
              </w:rPr>
              <w:t>calificarea</w:t>
            </w:r>
            <w:proofErr w:type="spellEnd"/>
          </w:p>
          <w:p w14:paraId="2788BF1C" w14:textId="77777777" w:rsidR="00FF613B" w:rsidRPr="002575E9" w:rsidRDefault="00FF613B" w:rsidP="006C19C9">
            <w:pPr>
              <w:spacing w:after="0" w:line="240" w:lineRule="auto"/>
              <w:jc w:val="both"/>
              <w:rPr>
                <w:rFonts w:ascii="Times New Roman" w:hAnsi="Times New Roman"/>
                <w:b/>
                <w:sz w:val="24"/>
              </w:rPr>
            </w:pPr>
            <w:r w:rsidRPr="002575E9">
              <w:rPr>
                <w:rFonts w:ascii="Times New Roman" w:hAnsi="Times New Roman"/>
                <w:sz w:val="18"/>
                <w:szCs w:val="16"/>
              </w:rPr>
              <w:t>Degree program / qualification</w:t>
            </w:r>
          </w:p>
        </w:tc>
        <w:tc>
          <w:tcPr>
            <w:tcW w:w="6392" w:type="dxa"/>
          </w:tcPr>
          <w:p w14:paraId="44186A24" w14:textId="12FB2A49" w:rsidR="00FF613B" w:rsidRPr="00CF0943" w:rsidRDefault="00812595" w:rsidP="006C19C9">
            <w:pPr>
              <w:spacing w:after="0" w:line="240" w:lineRule="auto"/>
              <w:rPr>
                <w:rFonts w:ascii="Times New Roman" w:hAnsi="Times New Roman"/>
                <w:b/>
                <w:color w:val="000000" w:themeColor="text1"/>
                <w:sz w:val="18"/>
                <w:szCs w:val="18"/>
              </w:rPr>
            </w:pPr>
            <w:r>
              <w:rPr>
                <w:rFonts w:ascii="Times New Roman" w:hAnsi="Times New Roman"/>
                <w:b/>
                <w:color w:val="000000" w:themeColor="text1"/>
                <w:sz w:val="18"/>
                <w:szCs w:val="18"/>
              </w:rPr>
              <w:t>INTELIGENȚĂ ARTIFICIALĂ</w:t>
            </w:r>
          </w:p>
          <w:p w14:paraId="77ACC02A" w14:textId="01B05076" w:rsidR="00FF613B" w:rsidRPr="002575E9" w:rsidRDefault="00FF613B" w:rsidP="006C19C9">
            <w:pPr>
              <w:spacing w:after="0" w:line="240" w:lineRule="auto"/>
              <w:rPr>
                <w:rFonts w:ascii="Times New Roman" w:hAnsi="Times New Roman"/>
                <w:sz w:val="24"/>
              </w:rPr>
            </w:pPr>
            <w:r w:rsidRPr="00CF0943">
              <w:rPr>
                <w:rFonts w:ascii="Times New Roman" w:hAnsi="Times New Roman"/>
                <w:color w:val="000000" w:themeColor="text1"/>
                <w:sz w:val="18"/>
                <w:szCs w:val="18"/>
              </w:rPr>
              <w:t>A</w:t>
            </w:r>
            <w:r w:rsidR="00812595">
              <w:rPr>
                <w:rFonts w:ascii="Times New Roman" w:hAnsi="Times New Roman"/>
                <w:color w:val="000000" w:themeColor="text1"/>
                <w:sz w:val="18"/>
                <w:szCs w:val="18"/>
              </w:rPr>
              <w:t>RTIFICIAL INTELLIGENCE</w:t>
            </w:r>
          </w:p>
        </w:tc>
      </w:tr>
      <w:tr w:rsidR="00FF613B" w:rsidRPr="002575E9" w14:paraId="7D14A082" w14:textId="77777777" w:rsidTr="00206CB5">
        <w:tc>
          <w:tcPr>
            <w:tcW w:w="3256" w:type="dxa"/>
          </w:tcPr>
          <w:p w14:paraId="2487C487" w14:textId="4C8B502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sz w:val="18"/>
                <w:szCs w:val="16"/>
              </w:rPr>
              <w:t>1.</w:t>
            </w:r>
            <w:r w:rsidR="00206CB5">
              <w:rPr>
                <w:rFonts w:ascii="Times New Roman" w:hAnsi="Times New Roman"/>
                <w:sz w:val="18"/>
                <w:szCs w:val="16"/>
              </w:rPr>
              <w:t>7</w:t>
            </w:r>
            <w:r w:rsidRPr="002575E9">
              <w:rPr>
                <w:rFonts w:ascii="Times New Roman" w:hAnsi="Times New Roman"/>
                <w:sz w:val="18"/>
                <w:szCs w:val="16"/>
              </w:rPr>
              <w:t xml:space="preserve"> </w:t>
            </w:r>
            <w:r w:rsidRPr="002575E9">
              <w:rPr>
                <w:rFonts w:ascii="Times New Roman" w:hAnsi="Times New Roman"/>
                <w:b/>
                <w:sz w:val="18"/>
                <w:szCs w:val="16"/>
              </w:rPr>
              <w:t xml:space="preserve">Limba de </w:t>
            </w:r>
            <w:proofErr w:type="spellStart"/>
            <w:r w:rsidRPr="002575E9">
              <w:rPr>
                <w:rFonts w:ascii="Times New Roman" w:hAnsi="Times New Roman"/>
                <w:b/>
                <w:sz w:val="18"/>
                <w:szCs w:val="16"/>
              </w:rPr>
              <w:t>predare</w:t>
            </w:r>
            <w:proofErr w:type="spellEnd"/>
          </w:p>
          <w:p w14:paraId="078B461D" w14:textId="7777777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sz w:val="18"/>
                <w:szCs w:val="16"/>
              </w:rPr>
              <w:t xml:space="preserve">       Language of teaching</w:t>
            </w:r>
          </w:p>
        </w:tc>
        <w:tc>
          <w:tcPr>
            <w:tcW w:w="6392" w:type="dxa"/>
          </w:tcPr>
          <w:p w14:paraId="050D7C90" w14:textId="77777777" w:rsidR="00FF613B" w:rsidRPr="002575E9" w:rsidRDefault="00FF613B" w:rsidP="006C19C9">
            <w:pPr>
              <w:spacing w:after="0" w:line="240" w:lineRule="auto"/>
              <w:jc w:val="both"/>
              <w:rPr>
                <w:rFonts w:ascii="Times New Roman" w:hAnsi="Times New Roman"/>
                <w:b/>
                <w:sz w:val="18"/>
                <w:szCs w:val="16"/>
              </w:rPr>
            </w:pPr>
            <w:r w:rsidRPr="002575E9">
              <w:rPr>
                <w:rFonts w:ascii="Times New Roman" w:hAnsi="Times New Roman"/>
                <w:b/>
                <w:sz w:val="18"/>
                <w:szCs w:val="16"/>
              </w:rPr>
              <w:t>ENGLEZĂ</w:t>
            </w:r>
          </w:p>
          <w:p w14:paraId="7170525D" w14:textId="77777777" w:rsidR="00FF613B" w:rsidRPr="002575E9" w:rsidRDefault="00FF613B" w:rsidP="006C19C9">
            <w:pPr>
              <w:spacing w:after="0" w:line="240" w:lineRule="auto"/>
              <w:jc w:val="both"/>
              <w:rPr>
                <w:rFonts w:ascii="Times New Roman" w:hAnsi="Times New Roman"/>
                <w:sz w:val="18"/>
                <w:szCs w:val="16"/>
              </w:rPr>
            </w:pPr>
            <w:r w:rsidRPr="002575E9">
              <w:rPr>
                <w:rFonts w:ascii="Times New Roman" w:hAnsi="Times New Roman"/>
                <w:sz w:val="18"/>
                <w:szCs w:val="16"/>
              </w:rPr>
              <w:t>ENGLISH</w:t>
            </w:r>
          </w:p>
        </w:tc>
      </w:tr>
    </w:tbl>
    <w:p w14:paraId="1B5E9CA1" w14:textId="77777777" w:rsidR="00FF613B" w:rsidRPr="002575E9" w:rsidRDefault="00FF613B" w:rsidP="00FF613B">
      <w:pPr>
        <w:shd w:val="clear" w:color="auto" w:fill="FFFFFF"/>
        <w:spacing w:after="0" w:line="240" w:lineRule="auto"/>
        <w:jc w:val="both"/>
        <w:rPr>
          <w:rFonts w:ascii="Times New Roman" w:hAnsi="Times New Roman"/>
          <w:b/>
          <w:sz w:val="24"/>
        </w:rPr>
      </w:pPr>
    </w:p>
    <w:p w14:paraId="17AB9AA4"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p w14:paraId="2D584A5D" w14:textId="77777777" w:rsidR="00FF613B" w:rsidRPr="002575E9" w:rsidRDefault="00FF613B" w:rsidP="00FF613B">
      <w:pPr>
        <w:shd w:val="clear" w:color="auto" w:fill="FFFFFF"/>
        <w:spacing w:after="0" w:line="240" w:lineRule="auto"/>
        <w:jc w:val="both"/>
        <w:rPr>
          <w:rFonts w:ascii="Times New Roman" w:hAnsi="Times New Roman"/>
          <w:b/>
          <w:sz w:val="18"/>
          <w:szCs w:val="18"/>
        </w:rPr>
      </w:pPr>
      <w:r w:rsidRPr="002575E9">
        <w:rPr>
          <w:rFonts w:ascii="Times New Roman" w:hAnsi="Times New Roman"/>
          <w:b/>
          <w:bCs/>
          <w:sz w:val="18"/>
          <w:szCs w:val="18"/>
        </w:rPr>
        <w:t xml:space="preserve"> 2. </w:t>
      </w:r>
      <w:r w:rsidRPr="002575E9">
        <w:rPr>
          <w:rFonts w:ascii="Times New Roman" w:hAnsi="Times New Roman"/>
          <w:b/>
          <w:sz w:val="18"/>
          <w:szCs w:val="18"/>
        </w:rPr>
        <w:t xml:space="preserve">DATE DESPRE DISCIPLINĂ </w:t>
      </w:r>
    </w:p>
    <w:p w14:paraId="2F29A1E3" w14:textId="77777777" w:rsidR="00FF613B" w:rsidRPr="002575E9" w:rsidRDefault="00FF613B" w:rsidP="00FF613B">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COURSE IDENTIFICATION DETAILS</w:t>
      </w:r>
    </w:p>
    <w:p w14:paraId="6B343B9B"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0"/>
        <w:gridCol w:w="500"/>
        <w:gridCol w:w="110"/>
        <w:gridCol w:w="1375"/>
        <w:gridCol w:w="425"/>
        <w:gridCol w:w="567"/>
        <w:gridCol w:w="1413"/>
        <w:gridCol w:w="540"/>
        <w:gridCol w:w="1260"/>
        <w:gridCol w:w="1980"/>
      </w:tblGrid>
      <w:tr w:rsidR="00FF613B" w:rsidRPr="002575E9" w14:paraId="4F3986FE" w14:textId="77777777" w:rsidTr="006C19C9">
        <w:tc>
          <w:tcPr>
            <w:tcW w:w="2230" w:type="dxa"/>
            <w:gridSpan w:val="2"/>
          </w:tcPr>
          <w:p w14:paraId="4DDFA7B6"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2.1. </w:t>
            </w:r>
            <w:proofErr w:type="spellStart"/>
            <w:r w:rsidRPr="002575E9">
              <w:rPr>
                <w:rFonts w:ascii="Times New Roman" w:hAnsi="Times New Roman"/>
                <w:b/>
                <w:bCs/>
                <w:sz w:val="18"/>
                <w:szCs w:val="18"/>
              </w:rPr>
              <w:t>Denumirea</w:t>
            </w:r>
            <w:proofErr w:type="spellEnd"/>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disciplinei</w:t>
            </w:r>
            <w:proofErr w:type="spellEnd"/>
          </w:p>
          <w:p w14:paraId="1831DB71"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sz w:val="18"/>
                <w:szCs w:val="18"/>
              </w:rPr>
              <w:t>Course title</w:t>
            </w:r>
          </w:p>
        </w:tc>
        <w:tc>
          <w:tcPr>
            <w:tcW w:w="7670" w:type="dxa"/>
            <w:gridSpan w:val="8"/>
            <w:vAlign w:val="center"/>
          </w:tcPr>
          <w:p w14:paraId="5B439BA9" w14:textId="77777777" w:rsidR="00191681" w:rsidRPr="002575E9" w:rsidRDefault="00191681" w:rsidP="00191681">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lang w:val="ro-RO"/>
              </w:rPr>
              <w:t>Vedere Artificială</w:t>
            </w:r>
            <w:r w:rsidRPr="002575E9">
              <w:rPr>
                <w:rFonts w:ascii="Times New Roman" w:hAnsi="Times New Roman"/>
                <w:b/>
                <w:bCs/>
                <w:sz w:val="18"/>
                <w:szCs w:val="18"/>
              </w:rPr>
              <w:t xml:space="preserve"> </w:t>
            </w:r>
          </w:p>
          <w:p w14:paraId="1211C830" w14:textId="4BB78A8B" w:rsidR="00FF613B" w:rsidRPr="002575E9" w:rsidRDefault="00191681" w:rsidP="00191681">
            <w:pPr>
              <w:shd w:val="clear" w:color="auto" w:fill="FFFFFF"/>
              <w:spacing w:after="0" w:line="240" w:lineRule="auto"/>
              <w:jc w:val="both"/>
              <w:rPr>
                <w:rFonts w:ascii="Times New Roman" w:hAnsi="Times New Roman"/>
                <w:bCs/>
                <w:sz w:val="18"/>
                <w:szCs w:val="18"/>
              </w:rPr>
            </w:pPr>
            <w:r w:rsidRPr="002575E9">
              <w:rPr>
                <w:rFonts w:ascii="Times New Roman" w:hAnsi="Times New Roman"/>
                <w:bCs/>
                <w:sz w:val="18"/>
                <w:szCs w:val="18"/>
              </w:rPr>
              <w:t>Computer Vision</w:t>
            </w:r>
          </w:p>
        </w:tc>
      </w:tr>
      <w:tr w:rsidR="00FF613B" w:rsidRPr="002575E9" w14:paraId="2F296FF6" w14:textId="77777777" w:rsidTr="00206CB5">
        <w:tc>
          <w:tcPr>
            <w:tcW w:w="4707" w:type="dxa"/>
            <w:gridSpan w:val="6"/>
          </w:tcPr>
          <w:p w14:paraId="6CFCA8E5"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2.2. </w:t>
            </w:r>
            <w:proofErr w:type="spellStart"/>
            <w:r w:rsidRPr="002575E9">
              <w:rPr>
                <w:rFonts w:ascii="Times New Roman" w:hAnsi="Times New Roman"/>
                <w:b/>
                <w:bCs/>
                <w:sz w:val="18"/>
                <w:szCs w:val="18"/>
              </w:rPr>
              <w:t>Titularul</w:t>
            </w:r>
            <w:proofErr w:type="spellEnd"/>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activităţilor</w:t>
            </w:r>
            <w:proofErr w:type="spellEnd"/>
            <w:r w:rsidRPr="002575E9">
              <w:rPr>
                <w:rFonts w:ascii="Times New Roman" w:hAnsi="Times New Roman"/>
                <w:b/>
                <w:bCs/>
                <w:sz w:val="18"/>
                <w:szCs w:val="18"/>
              </w:rPr>
              <w:t xml:space="preserve"> de curs</w:t>
            </w:r>
          </w:p>
          <w:p w14:paraId="33E8453D"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sz w:val="18"/>
                <w:szCs w:val="18"/>
                <w:lang w:val="fr-FR"/>
              </w:rPr>
              <w:t xml:space="preserve">Course </w:t>
            </w:r>
            <w:proofErr w:type="spellStart"/>
            <w:r w:rsidRPr="002575E9">
              <w:rPr>
                <w:rFonts w:ascii="Times New Roman" w:hAnsi="Times New Roman"/>
                <w:sz w:val="18"/>
                <w:szCs w:val="18"/>
                <w:lang w:val="fr-FR"/>
              </w:rPr>
              <w:t>instructor</w:t>
            </w:r>
            <w:proofErr w:type="spellEnd"/>
          </w:p>
        </w:tc>
        <w:tc>
          <w:tcPr>
            <w:tcW w:w="5193" w:type="dxa"/>
            <w:gridSpan w:val="4"/>
          </w:tcPr>
          <w:p w14:paraId="1A4A20BF" w14:textId="77777777" w:rsidR="00191681" w:rsidRPr="002575E9" w:rsidRDefault="00191681" w:rsidP="00191681">
            <w:pPr>
              <w:shd w:val="clear" w:color="auto" w:fill="FFFFFF"/>
              <w:spacing w:after="0" w:line="240" w:lineRule="auto"/>
              <w:jc w:val="both"/>
              <w:rPr>
                <w:rFonts w:ascii="Times New Roman" w:hAnsi="Times New Roman"/>
                <w:b/>
                <w:bCs/>
                <w:sz w:val="18"/>
                <w:szCs w:val="18"/>
              </w:rPr>
            </w:pPr>
            <w:proofErr w:type="spellStart"/>
            <w:r w:rsidRPr="002575E9">
              <w:rPr>
                <w:rFonts w:ascii="Times New Roman" w:hAnsi="Times New Roman"/>
                <w:b/>
                <w:bCs/>
                <w:sz w:val="18"/>
                <w:szCs w:val="18"/>
              </w:rPr>
              <w:t>Conferențiar</w:t>
            </w:r>
            <w:proofErr w:type="spellEnd"/>
            <w:r w:rsidRPr="002575E9">
              <w:rPr>
                <w:rFonts w:ascii="Times New Roman" w:hAnsi="Times New Roman"/>
                <w:b/>
                <w:bCs/>
                <w:sz w:val="18"/>
                <w:szCs w:val="18"/>
              </w:rPr>
              <w:t xml:space="preserve"> Dr. Bogdan Alexe</w:t>
            </w:r>
          </w:p>
          <w:p w14:paraId="6CA5C953" w14:textId="28D6EE5E" w:rsidR="00FF613B" w:rsidRPr="002575E9" w:rsidRDefault="00191681" w:rsidP="00191681">
            <w:pPr>
              <w:shd w:val="clear" w:color="auto" w:fill="FFFFFF"/>
              <w:spacing w:after="0" w:line="240" w:lineRule="auto"/>
              <w:jc w:val="both"/>
              <w:rPr>
                <w:rFonts w:ascii="Times New Roman" w:hAnsi="Times New Roman"/>
                <w:bCs/>
                <w:sz w:val="18"/>
                <w:szCs w:val="18"/>
              </w:rPr>
            </w:pPr>
            <w:r w:rsidRPr="002575E9">
              <w:rPr>
                <w:rFonts w:ascii="Times New Roman" w:hAnsi="Times New Roman"/>
                <w:bCs/>
                <w:sz w:val="18"/>
                <w:szCs w:val="18"/>
              </w:rPr>
              <w:t>PhD Associate Professor Bogdan Alexe</w:t>
            </w:r>
          </w:p>
        </w:tc>
      </w:tr>
      <w:tr w:rsidR="00FF613B" w:rsidRPr="002575E9" w14:paraId="01A4745C" w14:textId="77777777" w:rsidTr="00206CB5">
        <w:tc>
          <w:tcPr>
            <w:tcW w:w="4707" w:type="dxa"/>
            <w:gridSpan w:val="6"/>
          </w:tcPr>
          <w:p w14:paraId="63B8FF1D"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2.3. </w:t>
            </w:r>
            <w:proofErr w:type="spellStart"/>
            <w:r w:rsidRPr="002575E9">
              <w:rPr>
                <w:rFonts w:ascii="Times New Roman" w:hAnsi="Times New Roman"/>
                <w:b/>
                <w:bCs/>
                <w:sz w:val="18"/>
                <w:szCs w:val="18"/>
              </w:rPr>
              <w:t>Titularul</w:t>
            </w:r>
            <w:proofErr w:type="spellEnd"/>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activităţilor</w:t>
            </w:r>
            <w:proofErr w:type="spellEnd"/>
            <w:r w:rsidRPr="002575E9">
              <w:rPr>
                <w:rFonts w:ascii="Times New Roman" w:hAnsi="Times New Roman"/>
                <w:b/>
                <w:bCs/>
                <w:sz w:val="18"/>
                <w:szCs w:val="18"/>
              </w:rPr>
              <w:t xml:space="preserve"> de seminar / </w:t>
            </w:r>
            <w:proofErr w:type="spellStart"/>
            <w:r w:rsidRPr="002575E9">
              <w:rPr>
                <w:rFonts w:ascii="Times New Roman" w:hAnsi="Times New Roman"/>
                <w:b/>
                <w:bCs/>
                <w:sz w:val="18"/>
                <w:szCs w:val="18"/>
              </w:rPr>
              <w:t>laborator</w:t>
            </w:r>
            <w:proofErr w:type="spellEnd"/>
            <w:r w:rsidRPr="002575E9">
              <w:rPr>
                <w:rFonts w:ascii="Times New Roman" w:hAnsi="Times New Roman"/>
                <w:b/>
                <w:bCs/>
                <w:sz w:val="18"/>
                <w:szCs w:val="18"/>
              </w:rPr>
              <w:t xml:space="preserve"> / </w:t>
            </w:r>
            <w:proofErr w:type="spellStart"/>
            <w:r w:rsidRPr="002575E9">
              <w:rPr>
                <w:rFonts w:ascii="Times New Roman" w:hAnsi="Times New Roman"/>
                <w:b/>
                <w:bCs/>
                <w:sz w:val="18"/>
                <w:szCs w:val="18"/>
              </w:rPr>
              <w:t>proiect</w:t>
            </w:r>
            <w:proofErr w:type="spellEnd"/>
            <w:r w:rsidRPr="002575E9">
              <w:rPr>
                <w:rFonts w:ascii="Times New Roman" w:hAnsi="Times New Roman"/>
                <w:b/>
                <w:bCs/>
                <w:sz w:val="18"/>
                <w:szCs w:val="18"/>
              </w:rPr>
              <w:t xml:space="preserve"> </w:t>
            </w:r>
          </w:p>
          <w:p w14:paraId="4B1FF811"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sz w:val="18"/>
                <w:szCs w:val="18"/>
              </w:rPr>
              <w:t>Seminar instructor/Teaching assistant</w:t>
            </w:r>
          </w:p>
        </w:tc>
        <w:tc>
          <w:tcPr>
            <w:tcW w:w="5193" w:type="dxa"/>
            <w:gridSpan w:val="4"/>
          </w:tcPr>
          <w:p w14:paraId="7318116D" w14:textId="73A8897A" w:rsidR="00191681" w:rsidRPr="002575E9" w:rsidRDefault="00191681" w:rsidP="00191681">
            <w:pPr>
              <w:shd w:val="clear" w:color="auto" w:fill="FFFFFF"/>
              <w:spacing w:after="0" w:line="240" w:lineRule="auto"/>
              <w:jc w:val="both"/>
              <w:rPr>
                <w:rFonts w:ascii="Times New Roman" w:hAnsi="Times New Roman"/>
                <w:b/>
                <w:bCs/>
                <w:sz w:val="18"/>
                <w:szCs w:val="18"/>
              </w:rPr>
            </w:pPr>
            <w:r>
              <w:rPr>
                <w:rFonts w:ascii="Times New Roman" w:hAnsi="Times New Roman"/>
                <w:b/>
                <w:bCs/>
                <w:sz w:val="18"/>
                <w:szCs w:val="18"/>
              </w:rPr>
              <w:t>Asist.</w:t>
            </w:r>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Dr</w:t>
            </w:r>
            <w:r>
              <w:rPr>
                <w:rFonts w:ascii="Times New Roman" w:hAnsi="Times New Roman"/>
                <w:b/>
                <w:bCs/>
                <w:sz w:val="18"/>
                <w:szCs w:val="18"/>
              </w:rPr>
              <w:t>d</w:t>
            </w:r>
            <w:proofErr w:type="spellEnd"/>
            <w:r w:rsidRPr="002575E9">
              <w:rPr>
                <w:rFonts w:ascii="Times New Roman" w:hAnsi="Times New Roman"/>
                <w:b/>
                <w:bCs/>
                <w:sz w:val="18"/>
                <w:szCs w:val="18"/>
              </w:rPr>
              <w:t xml:space="preserve">. </w:t>
            </w:r>
            <w:r>
              <w:rPr>
                <w:rFonts w:ascii="Times New Roman" w:hAnsi="Times New Roman"/>
                <w:b/>
                <w:bCs/>
                <w:sz w:val="18"/>
                <w:szCs w:val="18"/>
              </w:rPr>
              <w:t>Alexandra Diaconu</w:t>
            </w:r>
          </w:p>
          <w:p w14:paraId="565478A0" w14:textId="096A8FD3" w:rsidR="00FF613B" w:rsidRPr="002575E9" w:rsidRDefault="00191681" w:rsidP="00191681">
            <w:pPr>
              <w:shd w:val="clear" w:color="auto" w:fill="FFFFFF"/>
              <w:spacing w:after="0" w:line="240" w:lineRule="auto"/>
              <w:jc w:val="both"/>
              <w:rPr>
                <w:rFonts w:ascii="Times New Roman" w:hAnsi="Times New Roman"/>
                <w:b/>
                <w:bCs/>
                <w:sz w:val="18"/>
                <w:szCs w:val="18"/>
              </w:rPr>
            </w:pPr>
            <w:r w:rsidRPr="002575E9">
              <w:rPr>
                <w:rFonts w:ascii="Times New Roman" w:hAnsi="Times New Roman"/>
                <w:bCs/>
                <w:sz w:val="18"/>
                <w:szCs w:val="18"/>
              </w:rPr>
              <w:t xml:space="preserve">PhD </w:t>
            </w:r>
            <w:r>
              <w:rPr>
                <w:rFonts w:ascii="Times New Roman" w:hAnsi="Times New Roman"/>
                <w:bCs/>
                <w:sz w:val="18"/>
                <w:szCs w:val="18"/>
              </w:rPr>
              <w:t>Teaching Assistant Alexandra Diaconu</w:t>
            </w:r>
          </w:p>
        </w:tc>
      </w:tr>
      <w:tr w:rsidR="00206CB5" w:rsidRPr="002575E9" w14:paraId="62F8B3BA" w14:textId="77777777" w:rsidTr="001F558F">
        <w:trPr>
          <w:trHeight w:val="345"/>
        </w:trPr>
        <w:tc>
          <w:tcPr>
            <w:tcW w:w="1730" w:type="dxa"/>
          </w:tcPr>
          <w:p w14:paraId="1D10A5EC" w14:textId="77777777" w:rsidR="00206CB5" w:rsidRPr="002575E9" w:rsidRDefault="00206CB5"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2.4. Anul de </w:t>
            </w:r>
            <w:proofErr w:type="spellStart"/>
            <w:r w:rsidRPr="002575E9">
              <w:rPr>
                <w:rFonts w:ascii="Times New Roman" w:hAnsi="Times New Roman"/>
                <w:b/>
                <w:bCs/>
                <w:sz w:val="18"/>
                <w:szCs w:val="18"/>
              </w:rPr>
              <w:t>studiu</w:t>
            </w:r>
            <w:proofErr w:type="spellEnd"/>
          </w:p>
          <w:p w14:paraId="22BA0091" w14:textId="77777777" w:rsidR="00206CB5" w:rsidRPr="002575E9" w:rsidRDefault="00206CB5"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sz w:val="18"/>
                <w:szCs w:val="18"/>
              </w:rPr>
              <w:t>Year</w:t>
            </w:r>
          </w:p>
        </w:tc>
        <w:tc>
          <w:tcPr>
            <w:tcW w:w="610" w:type="dxa"/>
            <w:gridSpan w:val="2"/>
            <w:vAlign w:val="center"/>
          </w:tcPr>
          <w:p w14:paraId="54B471A2" w14:textId="77777777" w:rsidR="00206CB5" w:rsidRPr="002575E9" w:rsidRDefault="00206CB5"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I </w:t>
            </w:r>
          </w:p>
        </w:tc>
        <w:tc>
          <w:tcPr>
            <w:tcW w:w="1375" w:type="dxa"/>
          </w:tcPr>
          <w:p w14:paraId="297849D4" w14:textId="77777777" w:rsidR="00206CB5" w:rsidRPr="002575E9" w:rsidRDefault="00206CB5"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2.5. </w:t>
            </w:r>
            <w:proofErr w:type="spellStart"/>
            <w:r w:rsidRPr="002575E9">
              <w:rPr>
                <w:rFonts w:ascii="Times New Roman" w:hAnsi="Times New Roman"/>
                <w:b/>
                <w:bCs/>
                <w:sz w:val="18"/>
                <w:szCs w:val="18"/>
              </w:rPr>
              <w:t>Semestrul</w:t>
            </w:r>
            <w:proofErr w:type="spellEnd"/>
          </w:p>
          <w:p w14:paraId="06B51074" w14:textId="77777777" w:rsidR="00206CB5" w:rsidRPr="002575E9" w:rsidRDefault="00206CB5" w:rsidP="006C19C9">
            <w:pPr>
              <w:shd w:val="clear" w:color="auto" w:fill="FFFFFF"/>
              <w:spacing w:after="0" w:line="240" w:lineRule="auto"/>
              <w:jc w:val="both"/>
              <w:rPr>
                <w:rFonts w:ascii="Times New Roman" w:hAnsi="Times New Roman"/>
                <w:bCs/>
                <w:sz w:val="18"/>
                <w:szCs w:val="18"/>
              </w:rPr>
            </w:pPr>
            <w:r w:rsidRPr="002575E9">
              <w:rPr>
                <w:rFonts w:ascii="Times New Roman" w:hAnsi="Times New Roman"/>
                <w:bCs/>
                <w:sz w:val="18"/>
                <w:szCs w:val="18"/>
              </w:rPr>
              <w:t>Semester</w:t>
            </w:r>
          </w:p>
        </w:tc>
        <w:tc>
          <w:tcPr>
            <w:tcW w:w="425" w:type="dxa"/>
            <w:vAlign w:val="center"/>
          </w:tcPr>
          <w:p w14:paraId="6B44DBB9" w14:textId="77777777" w:rsidR="00206CB5" w:rsidRPr="002575E9" w:rsidRDefault="00206CB5"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II </w:t>
            </w:r>
          </w:p>
        </w:tc>
        <w:tc>
          <w:tcPr>
            <w:tcW w:w="1980" w:type="dxa"/>
            <w:gridSpan w:val="2"/>
          </w:tcPr>
          <w:p w14:paraId="4BAE4124" w14:textId="77777777" w:rsidR="00206CB5" w:rsidRPr="002575E9" w:rsidRDefault="00206CB5"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2.6. </w:t>
            </w:r>
            <w:proofErr w:type="spellStart"/>
            <w:r w:rsidRPr="002575E9">
              <w:rPr>
                <w:rFonts w:ascii="Times New Roman" w:hAnsi="Times New Roman"/>
                <w:b/>
                <w:bCs/>
                <w:sz w:val="18"/>
                <w:szCs w:val="18"/>
              </w:rPr>
              <w:t>Tipul</w:t>
            </w:r>
            <w:proofErr w:type="spellEnd"/>
            <w:r w:rsidRPr="002575E9">
              <w:rPr>
                <w:rFonts w:ascii="Times New Roman" w:hAnsi="Times New Roman"/>
                <w:b/>
                <w:bCs/>
                <w:sz w:val="18"/>
                <w:szCs w:val="18"/>
              </w:rPr>
              <w:t xml:space="preserve"> de </w:t>
            </w:r>
            <w:proofErr w:type="spellStart"/>
            <w:r w:rsidRPr="002575E9">
              <w:rPr>
                <w:rFonts w:ascii="Times New Roman" w:hAnsi="Times New Roman"/>
                <w:b/>
                <w:bCs/>
                <w:sz w:val="18"/>
                <w:szCs w:val="18"/>
              </w:rPr>
              <w:t>evaluare</w:t>
            </w:r>
            <w:proofErr w:type="spellEnd"/>
          </w:p>
          <w:p w14:paraId="7705E282" w14:textId="77777777" w:rsidR="00206CB5" w:rsidRPr="002575E9" w:rsidRDefault="00206CB5" w:rsidP="006C19C9">
            <w:pPr>
              <w:shd w:val="clear" w:color="auto" w:fill="FFFFFF"/>
              <w:spacing w:after="0" w:line="240" w:lineRule="auto"/>
              <w:jc w:val="both"/>
              <w:rPr>
                <w:rFonts w:ascii="Times New Roman" w:hAnsi="Times New Roman"/>
                <w:bCs/>
                <w:sz w:val="18"/>
                <w:szCs w:val="18"/>
              </w:rPr>
            </w:pPr>
            <w:r w:rsidRPr="002575E9">
              <w:rPr>
                <w:rFonts w:ascii="Times New Roman" w:hAnsi="Times New Roman"/>
                <w:bCs/>
                <w:sz w:val="18"/>
                <w:szCs w:val="18"/>
              </w:rPr>
              <w:t>Type of evaluation</w:t>
            </w:r>
          </w:p>
        </w:tc>
        <w:tc>
          <w:tcPr>
            <w:tcW w:w="540" w:type="dxa"/>
            <w:vAlign w:val="center"/>
          </w:tcPr>
          <w:p w14:paraId="37CF8CAA" w14:textId="77777777" w:rsidR="00206CB5" w:rsidRPr="002575E9" w:rsidRDefault="00206CB5"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E</w:t>
            </w:r>
          </w:p>
        </w:tc>
        <w:tc>
          <w:tcPr>
            <w:tcW w:w="1260" w:type="dxa"/>
          </w:tcPr>
          <w:p w14:paraId="30541DEA" w14:textId="638F4BEA" w:rsidR="00206CB5" w:rsidRPr="00AF361D" w:rsidRDefault="00206CB5" w:rsidP="006C19C9">
            <w:pPr>
              <w:shd w:val="clear" w:color="auto" w:fill="FFFFFF"/>
              <w:spacing w:after="0" w:line="240" w:lineRule="auto"/>
              <w:jc w:val="both"/>
              <w:rPr>
                <w:rFonts w:ascii="Times New Roman" w:hAnsi="Times New Roman"/>
                <w:sz w:val="18"/>
                <w:szCs w:val="18"/>
                <w:vertAlign w:val="superscript"/>
              </w:rPr>
            </w:pPr>
            <w:r w:rsidRPr="002575E9">
              <w:rPr>
                <w:rFonts w:ascii="Times New Roman" w:hAnsi="Times New Roman"/>
                <w:b/>
                <w:bCs/>
                <w:sz w:val="18"/>
                <w:szCs w:val="18"/>
              </w:rPr>
              <w:t xml:space="preserve">2.7. </w:t>
            </w:r>
            <w:proofErr w:type="spellStart"/>
            <w:r w:rsidRPr="002575E9">
              <w:rPr>
                <w:rFonts w:ascii="Times New Roman" w:hAnsi="Times New Roman"/>
                <w:b/>
                <w:bCs/>
                <w:sz w:val="18"/>
                <w:szCs w:val="18"/>
              </w:rPr>
              <w:t>Regimul</w:t>
            </w:r>
            <w:proofErr w:type="spellEnd"/>
            <w:r w:rsidRPr="002575E9">
              <w:rPr>
                <w:rFonts w:ascii="Times New Roman" w:hAnsi="Times New Roman"/>
                <w:b/>
                <w:bCs/>
                <w:sz w:val="18"/>
                <w:szCs w:val="18"/>
              </w:rPr>
              <w:t xml:space="preserve"> disciplinei</w:t>
            </w:r>
            <w:r w:rsidR="00AF361D">
              <w:rPr>
                <w:rFonts w:ascii="Times New Roman" w:hAnsi="Times New Roman"/>
                <w:sz w:val="18"/>
                <w:szCs w:val="18"/>
                <w:vertAlign w:val="superscript"/>
              </w:rPr>
              <w:t>1)</w:t>
            </w:r>
          </w:p>
          <w:p w14:paraId="260C70C7" w14:textId="77777777" w:rsidR="00206CB5" w:rsidRPr="002575E9" w:rsidRDefault="00206CB5"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sz w:val="18"/>
                <w:szCs w:val="18"/>
              </w:rPr>
              <w:t>Course type</w:t>
            </w:r>
          </w:p>
        </w:tc>
        <w:tc>
          <w:tcPr>
            <w:tcW w:w="1980" w:type="dxa"/>
          </w:tcPr>
          <w:p w14:paraId="6F8F2E86" w14:textId="573B185C" w:rsidR="00206CB5" w:rsidRPr="00191681" w:rsidRDefault="00191681" w:rsidP="00206CB5">
            <w:pPr>
              <w:shd w:val="clear" w:color="auto" w:fill="FFFFFF"/>
              <w:spacing w:after="0" w:line="240" w:lineRule="auto"/>
              <w:jc w:val="center"/>
              <w:rPr>
                <w:rFonts w:ascii="Times New Roman" w:hAnsi="Times New Roman"/>
                <w:b/>
                <w:bCs/>
                <w:sz w:val="18"/>
                <w:szCs w:val="18"/>
              </w:rPr>
            </w:pPr>
            <w:r w:rsidRPr="00191681">
              <w:rPr>
                <w:rFonts w:ascii="Times New Roman" w:hAnsi="Times New Roman"/>
                <w:color w:val="000000" w:themeColor="text1"/>
                <w:sz w:val="18"/>
                <w:szCs w:val="18"/>
                <w:lang w:val="ro-RO"/>
              </w:rPr>
              <w:t>DOB</w:t>
            </w:r>
          </w:p>
        </w:tc>
      </w:tr>
    </w:tbl>
    <w:p w14:paraId="63289357"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p w14:paraId="26A95A55" w14:textId="77777777" w:rsidR="00FF613B" w:rsidRPr="002575E9" w:rsidRDefault="00FF613B" w:rsidP="00FF613B">
      <w:pPr>
        <w:shd w:val="clear" w:color="auto" w:fill="FFFFFF"/>
        <w:spacing w:after="0" w:line="240" w:lineRule="auto"/>
        <w:jc w:val="both"/>
        <w:rPr>
          <w:rFonts w:ascii="Times New Roman" w:hAnsi="Times New Roman"/>
          <w:sz w:val="18"/>
          <w:szCs w:val="18"/>
        </w:rPr>
      </w:pPr>
    </w:p>
    <w:p w14:paraId="49FB2DAB" w14:textId="77777777" w:rsidR="00FF613B" w:rsidRPr="002575E9" w:rsidRDefault="00FF613B" w:rsidP="00FF613B">
      <w:pPr>
        <w:shd w:val="clear" w:color="auto" w:fill="FFFFFF"/>
        <w:spacing w:after="0" w:line="240" w:lineRule="auto"/>
        <w:jc w:val="both"/>
        <w:rPr>
          <w:rFonts w:ascii="Times New Roman" w:hAnsi="Times New Roman"/>
          <w:b/>
          <w:sz w:val="18"/>
          <w:szCs w:val="18"/>
        </w:rPr>
      </w:pPr>
      <w:r w:rsidRPr="002575E9">
        <w:rPr>
          <w:rFonts w:ascii="Times New Roman" w:hAnsi="Times New Roman"/>
          <w:b/>
          <w:bCs/>
          <w:sz w:val="18"/>
          <w:szCs w:val="18"/>
        </w:rPr>
        <w:t xml:space="preserve">3. </w:t>
      </w:r>
      <w:r w:rsidRPr="002575E9">
        <w:rPr>
          <w:rFonts w:ascii="Times New Roman" w:hAnsi="Times New Roman"/>
          <w:b/>
          <w:sz w:val="18"/>
          <w:szCs w:val="18"/>
        </w:rPr>
        <w:t>TIMPUL TOTAL ESTIMAT (ORE PE SEMESTRU) AL ACTIVITĂŢILOR DIDACTICE</w:t>
      </w:r>
    </w:p>
    <w:p w14:paraId="4413DB34" w14:textId="77777777" w:rsidR="00FF613B" w:rsidRPr="002575E9" w:rsidRDefault="00FF613B" w:rsidP="00FF613B">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 xml:space="preserve">ESTIMATED WORKLOAD (HOURS/SEMESTER) </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6"/>
        <w:gridCol w:w="2426"/>
        <w:gridCol w:w="511"/>
        <w:gridCol w:w="905"/>
        <w:gridCol w:w="991"/>
        <w:gridCol w:w="436"/>
        <w:gridCol w:w="903"/>
        <w:gridCol w:w="2164"/>
        <w:gridCol w:w="518"/>
      </w:tblGrid>
      <w:tr w:rsidR="00FF613B" w:rsidRPr="002575E9" w14:paraId="397B7A01" w14:textId="77777777" w:rsidTr="008A0698">
        <w:trPr>
          <w:trHeight w:val="150"/>
        </w:trPr>
        <w:tc>
          <w:tcPr>
            <w:tcW w:w="3256" w:type="dxa"/>
            <w:gridSpan w:val="2"/>
          </w:tcPr>
          <w:p w14:paraId="48CD2AD0"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 xml:space="preserve">3.1 </w:t>
            </w:r>
            <w:proofErr w:type="spellStart"/>
            <w:r w:rsidRPr="002575E9">
              <w:rPr>
                <w:rFonts w:ascii="Times New Roman" w:hAnsi="Times New Roman"/>
                <w:b/>
                <w:sz w:val="18"/>
                <w:szCs w:val="18"/>
              </w:rPr>
              <w:t>Număr</w:t>
            </w:r>
            <w:proofErr w:type="spellEnd"/>
            <w:r w:rsidRPr="002575E9">
              <w:rPr>
                <w:rFonts w:ascii="Times New Roman" w:hAnsi="Times New Roman"/>
                <w:b/>
                <w:sz w:val="18"/>
                <w:szCs w:val="18"/>
              </w:rPr>
              <w:t xml:space="preserve"> de ore pe </w:t>
            </w:r>
            <w:proofErr w:type="spellStart"/>
            <w:r w:rsidRPr="002575E9">
              <w:rPr>
                <w:rFonts w:ascii="Times New Roman" w:hAnsi="Times New Roman"/>
                <w:b/>
                <w:sz w:val="18"/>
                <w:szCs w:val="18"/>
              </w:rPr>
              <w:t>săptămână</w:t>
            </w:r>
            <w:proofErr w:type="spellEnd"/>
          </w:p>
          <w:p w14:paraId="01F04E00"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Number of teaching hours/week</w:t>
            </w:r>
          </w:p>
        </w:tc>
        <w:tc>
          <w:tcPr>
            <w:tcW w:w="511" w:type="dxa"/>
            <w:vAlign w:val="center"/>
          </w:tcPr>
          <w:p w14:paraId="7AED00B5" w14:textId="54F49FE8" w:rsidR="00FF613B" w:rsidRPr="002575E9" w:rsidRDefault="00B53B40" w:rsidP="006C19C9">
            <w:pPr>
              <w:spacing w:after="0" w:line="240" w:lineRule="auto"/>
              <w:jc w:val="center"/>
              <w:rPr>
                <w:rFonts w:ascii="Times New Roman" w:hAnsi="Times New Roman"/>
                <w:b/>
              </w:rPr>
            </w:pPr>
            <w:r>
              <w:rPr>
                <w:rFonts w:ascii="Times New Roman" w:hAnsi="Times New Roman"/>
                <w:b/>
              </w:rPr>
              <w:t>6</w:t>
            </w:r>
          </w:p>
        </w:tc>
        <w:tc>
          <w:tcPr>
            <w:tcW w:w="906" w:type="dxa"/>
          </w:tcPr>
          <w:p w14:paraId="71410E1F"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din care</w:t>
            </w:r>
          </w:p>
          <w:p w14:paraId="67C7C175"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of which</w:t>
            </w:r>
          </w:p>
        </w:tc>
        <w:tc>
          <w:tcPr>
            <w:tcW w:w="992" w:type="dxa"/>
          </w:tcPr>
          <w:p w14:paraId="75558BA1"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 xml:space="preserve">3.2 Curs </w:t>
            </w:r>
          </w:p>
          <w:p w14:paraId="6DDA8F6E"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Course</w:t>
            </w:r>
          </w:p>
        </w:tc>
        <w:tc>
          <w:tcPr>
            <w:tcW w:w="426" w:type="dxa"/>
            <w:vAlign w:val="center"/>
          </w:tcPr>
          <w:p w14:paraId="74BD572F" w14:textId="7E4C950F" w:rsidR="00FF613B" w:rsidRPr="002575E9" w:rsidRDefault="00E5064E" w:rsidP="006C19C9">
            <w:pPr>
              <w:spacing w:after="0" w:line="240" w:lineRule="auto"/>
              <w:jc w:val="center"/>
              <w:rPr>
                <w:rFonts w:ascii="Times New Roman" w:hAnsi="Times New Roman"/>
                <w:b/>
              </w:rPr>
            </w:pPr>
            <w:r>
              <w:rPr>
                <w:rFonts w:ascii="Times New Roman" w:hAnsi="Times New Roman"/>
                <w:b/>
              </w:rPr>
              <w:t>2</w:t>
            </w:r>
          </w:p>
        </w:tc>
        <w:tc>
          <w:tcPr>
            <w:tcW w:w="3071" w:type="dxa"/>
            <w:gridSpan w:val="2"/>
          </w:tcPr>
          <w:p w14:paraId="1EC69964" w14:textId="1F11741F"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3.3 Seminar</w:t>
            </w:r>
            <w:r w:rsidR="008A0698">
              <w:rPr>
                <w:rFonts w:ascii="Times New Roman" w:hAnsi="Times New Roman"/>
                <w:b/>
                <w:sz w:val="18"/>
                <w:szCs w:val="18"/>
              </w:rPr>
              <w:t xml:space="preserve"> &amp; </w:t>
            </w:r>
            <w:proofErr w:type="spellStart"/>
            <w:r w:rsidR="008A0698">
              <w:rPr>
                <w:rFonts w:ascii="Times New Roman" w:hAnsi="Times New Roman"/>
                <w:b/>
                <w:sz w:val="18"/>
                <w:szCs w:val="18"/>
              </w:rPr>
              <w:t>Laborator</w:t>
            </w:r>
            <w:proofErr w:type="spellEnd"/>
            <w:r w:rsidR="008A0698">
              <w:rPr>
                <w:rFonts w:ascii="Times New Roman" w:hAnsi="Times New Roman"/>
                <w:b/>
                <w:sz w:val="18"/>
                <w:szCs w:val="18"/>
              </w:rPr>
              <w:t xml:space="preserve"> &amp; </w:t>
            </w:r>
            <w:proofErr w:type="spellStart"/>
            <w:r w:rsidR="008A0698">
              <w:rPr>
                <w:rFonts w:ascii="Times New Roman" w:hAnsi="Times New Roman"/>
                <w:b/>
                <w:sz w:val="18"/>
                <w:szCs w:val="18"/>
              </w:rPr>
              <w:t>Proiect</w:t>
            </w:r>
            <w:proofErr w:type="spellEnd"/>
          </w:p>
          <w:p w14:paraId="43F759C9" w14:textId="20476302"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Seminar</w:t>
            </w:r>
            <w:r w:rsidR="008A0698">
              <w:rPr>
                <w:rFonts w:ascii="Times New Roman" w:hAnsi="Times New Roman"/>
                <w:sz w:val="18"/>
                <w:szCs w:val="18"/>
              </w:rPr>
              <w:t xml:space="preserve"> &amp; Laboratory &amp; Project</w:t>
            </w:r>
          </w:p>
        </w:tc>
        <w:tc>
          <w:tcPr>
            <w:tcW w:w="518" w:type="dxa"/>
            <w:vAlign w:val="center"/>
          </w:tcPr>
          <w:p w14:paraId="033C404D" w14:textId="198067CB" w:rsidR="00FF613B" w:rsidRPr="002575E9" w:rsidRDefault="00E5064E" w:rsidP="006C19C9">
            <w:pPr>
              <w:spacing w:after="0" w:line="240" w:lineRule="auto"/>
              <w:jc w:val="center"/>
              <w:rPr>
                <w:rFonts w:ascii="Times New Roman" w:hAnsi="Times New Roman"/>
                <w:b/>
              </w:rPr>
            </w:pPr>
            <w:r>
              <w:rPr>
                <w:rFonts w:ascii="Times New Roman" w:hAnsi="Times New Roman"/>
                <w:b/>
              </w:rPr>
              <w:t>2</w:t>
            </w:r>
          </w:p>
        </w:tc>
      </w:tr>
      <w:tr w:rsidR="00FF613B" w:rsidRPr="002575E9" w14:paraId="10059E96" w14:textId="77777777" w:rsidTr="008A0698">
        <w:trPr>
          <w:trHeight w:val="150"/>
        </w:trPr>
        <w:tc>
          <w:tcPr>
            <w:tcW w:w="3256" w:type="dxa"/>
            <w:gridSpan w:val="2"/>
          </w:tcPr>
          <w:p w14:paraId="51043C66" w14:textId="77777777" w:rsidR="00FF613B" w:rsidRPr="002575E9" w:rsidRDefault="00FF613B" w:rsidP="006C19C9">
            <w:pPr>
              <w:spacing w:after="0" w:line="240" w:lineRule="auto"/>
              <w:jc w:val="both"/>
              <w:rPr>
                <w:rFonts w:ascii="Times New Roman" w:hAnsi="Times New Roman"/>
                <w:b/>
                <w:sz w:val="18"/>
                <w:szCs w:val="18"/>
                <w:lang w:val="fr-FR"/>
              </w:rPr>
            </w:pPr>
            <w:r w:rsidRPr="002575E9">
              <w:rPr>
                <w:rFonts w:ascii="Times New Roman" w:hAnsi="Times New Roman"/>
                <w:b/>
                <w:sz w:val="18"/>
                <w:szCs w:val="18"/>
                <w:lang w:val="fr-FR"/>
              </w:rPr>
              <w:t xml:space="preserve">3.4 Total ore </w:t>
            </w:r>
            <w:proofErr w:type="spellStart"/>
            <w:r w:rsidRPr="002575E9">
              <w:rPr>
                <w:rFonts w:ascii="Times New Roman" w:hAnsi="Times New Roman"/>
                <w:b/>
                <w:sz w:val="18"/>
                <w:szCs w:val="18"/>
                <w:lang w:val="fr-FR"/>
              </w:rPr>
              <w:t>din</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planul</w:t>
            </w:r>
            <w:proofErr w:type="spellEnd"/>
            <w:r w:rsidRPr="002575E9">
              <w:rPr>
                <w:rFonts w:ascii="Times New Roman" w:hAnsi="Times New Roman"/>
                <w:b/>
                <w:sz w:val="18"/>
                <w:szCs w:val="18"/>
                <w:lang w:val="fr-FR"/>
              </w:rPr>
              <w:t xml:space="preserve"> de </w:t>
            </w:r>
            <w:proofErr w:type="spellStart"/>
            <w:r w:rsidRPr="002575E9">
              <w:rPr>
                <w:rFonts w:ascii="Times New Roman" w:hAnsi="Times New Roman"/>
                <w:b/>
                <w:sz w:val="18"/>
                <w:szCs w:val="18"/>
                <w:lang w:val="fr-FR"/>
              </w:rPr>
              <w:t>învăţământ</w:t>
            </w:r>
            <w:proofErr w:type="spellEnd"/>
          </w:p>
          <w:p w14:paraId="2A8E0333" w14:textId="15873B3F"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sz w:val="18"/>
                <w:szCs w:val="18"/>
              </w:rPr>
              <w:t xml:space="preserve">Total number of teaching hours </w:t>
            </w:r>
          </w:p>
        </w:tc>
        <w:tc>
          <w:tcPr>
            <w:tcW w:w="511" w:type="dxa"/>
            <w:vAlign w:val="center"/>
          </w:tcPr>
          <w:p w14:paraId="251D95D1" w14:textId="0DF2DED4" w:rsidR="00FF613B" w:rsidRPr="002575E9" w:rsidRDefault="00E5064E" w:rsidP="006C19C9">
            <w:pPr>
              <w:spacing w:after="0" w:line="240" w:lineRule="auto"/>
              <w:jc w:val="center"/>
              <w:rPr>
                <w:rFonts w:ascii="Times New Roman" w:hAnsi="Times New Roman"/>
                <w:b/>
              </w:rPr>
            </w:pPr>
            <w:r>
              <w:rPr>
                <w:rFonts w:ascii="Times New Roman" w:hAnsi="Times New Roman"/>
                <w:b/>
              </w:rPr>
              <w:t>56</w:t>
            </w:r>
          </w:p>
        </w:tc>
        <w:tc>
          <w:tcPr>
            <w:tcW w:w="906" w:type="dxa"/>
          </w:tcPr>
          <w:p w14:paraId="7B09480B"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din care</w:t>
            </w:r>
          </w:p>
          <w:p w14:paraId="2E1DB506"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sz w:val="18"/>
                <w:szCs w:val="18"/>
              </w:rPr>
              <w:t>of which</w:t>
            </w:r>
          </w:p>
        </w:tc>
        <w:tc>
          <w:tcPr>
            <w:tcW w:w="992" w:type="dxa"/>
          </w:tcPr>
          <w:p w14:paraId="44B677BA"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 xml:space="preserve">3.5 Curs </w:t>
            </w:r>
          </w:p>
          <w:p w14:paraId="271BFE87"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Course</w:t>
            </w:r>
          </w:p>
        </w:tc>
        <w:tc>
          <w:tcPr>
            <w:tcW w:w="426" w:type="dxa"/>
            <w:vAlign w:val="center"/>
          </w:tcPr>
          <w:p w14:paraId="7800405B" w14:textId="7665E82F" w:rsidR="00FF613B" w:rsidRPr="002575E9" w:rsidRDefault="00E5064E" w:rsidP="006C19C9">
            <w:pPr>
              <w:spacing w:after="0" w:line="240" w:lineRule="auto"/>
              <w:jc w:val="center"/>
              <w:rPr>
                <w:rFonts w:ascii="Times New Roman" w:hAnsi="Times New Roman"/>
                <w:b/>
              </w:rPr>
            </w:pPr>
            <w:r>
              <w:rPr>
                <w:rFonts w:ascii="Times New Roman" w:hAnsi="Times New Roman"/>
                <w:b/>
              </w:rPr>
              <w:t>28</w:t>
            </w:r>
          </w:p>
        </w:tc>
        <w:tc>
          <w:tcPr>
            <w:tcW w:w="3071" w:type="dxa"/>
            <w:gridSpan w:val="2"/>
          </w:tcPr>
          <w:p w14:paraId="6A16D834" w14:textId="77777777" w:rsidR="008A0698" w:rsidRPr="002575E9" w:rsidRDefault="00FF613B" w:rsidP="008A0698">
            <w:pPr>
              <w:spacing w:after="0" w:line="240" w:lineRule="auto"/>
              <w:jc w:val="both"/>
              <w:rPr>
                <w:rFonts w:ascii="Times New Roman" w:hAnsi="Times New Roman"/>
                <w:b/>
                <w:sz w:val="18"/>
                <w:szCs w:val="18"/>
              </w:rPr>
            </w:pPr>
            <w:r w:rsidRPr="002575E9">
              <w:rPr>
                <w:rFonts w:ascii="Times New Roman" w:hAnsi="Times New Roman"/>
                <w:b/>
                <w:sz w:val="18"/>
                <w:szCs w:val="18"/>
              </w:rPr>
              <w:t xml:space="preserve">3.6 </w:t>
            </w:r>
            <w:r w:rsidR="008A0698" w:rsidRPr="002575E9">
              <w:rPr>
                <w:rFonts w:ascii="Times New Roman" w:hAnsi="Times New Roman"/>
                <w:b/>
                <w:sz w:val="18"/>
                <w:szCs w:val="18"/>
              </w:rPr>
              <w:t>Seminar</w:t>
            </w:r>
            <w:r w:rsidR="008A0698">
              <w:rPr>
                <w:rFonts w:ascii="Times New Roman" w:hAnsi="Times New Roman"/>
                <w:b/>
                <w:sz w:val="18"/>
                <w:szCs w:val="18"/>
              </w:rPr>
              <w:t xml:space="preserve"> &amp; </w:t>
            </w:r>
            <w:proofErr w:type="spellStart"/>
            <w:r w:rsidR="008A0698">
              <w:rPr>
                <w:rFonts w:ascii="Times New Roman" w:hAnsi="Times New Roman"/>
                <w:b/>
                <w:sz w:val="18"/>
                <w:szCs w:val="18"/>
              </w:rPr>
              <w:t>Laborator</w:t>
            </w:r>
            <w:proofErr w:type="spellEnd"/>
            <w:r w:rsidR="008A0698">
              <w:rPr>
                <w:rFonts w:ascii="Times New Roman" w:hAnsi="Times New Roman"/>
                <w:b/>
                <w:sz w:val="18"/>
                <w:szCs w:val="18"/>
              </w:rPr>
              <w:t xml:space="preserve"> &amp; </w:t>
            </w:r>
            <w:proofErr w:type="spellStart"/>
            <w:r w:rsidR="008A0698">
              <w:rPr>
                <w:rFonts w:ascii="Times New Roman" w:hAnsi="Times New Roman"/>
                <w:b/>
                <w:sz w:val="18"/>
                <w:szCs w:val="18"/>
              </w:rPr>
              <w:t>Proiect</w:t>
            </w:r>
            <w:proofErr w:type="spellEnd"/>
          </w:p>
          <w:p w14:paraId="0C745507" w14:textId="09712726" w:rsidR="00FF613B" w:rsidRPr="002575E9" w:rsidRDefault="008A0698" w:rsidP="008A0698">
            <w:pPr>
              <w:spacing w:after="0" w:line="240" w:lineRule="auto"/>
              <w:jc w:val="both"/>
              <w:rPr>
                <w:rFonts w:ascii="Times New Roman" w:hAnsi="Times New Roman"/>
                <w:sz w:val="18"/>
                <w:szCs w:val="18"/>
              </w:rPr>
            </w:pPr>
            <w:r w:rsidRPr="002575E9">
              <w:rPr>
                <w:rFonts w:ascii="Times New Roman" w:hAnsi="Times New Roman"/>
                <w:sz w:val="18"/>
                <w:szCs w:val="18"/>
              </w:rPr>
              <w:t>Seminar</w:t>
            </w:r>
            <w:r>
              <w:rPr>
                <w:rFonts w:ascii="Times New Roman" w:hAnsi="Times New Roman"/>
                <w:sz w:val="18"/>
                <w:szCs w:val="18"/>
              </w:rPr>
              <w:t xml:space="preserve"> &amp; Laboratory &amp; Project</w:t>
            </w:r>
          </w:p>
        </w:tc>
        <w:tc>
          <w:tcPr>
            <w:tcW w:w="518" w:type="dxa"/>
            <w:vAlign w:val="center"/>
          </w:tcPr>
          <w:p w14:paraId="65EEAA3C" w14:textId="36A58D06" w:rsidR="00FF613B" w:rsidRPr="002575E9" w:rsidRDefault="00E5064E" w:rsidP="006C19C9">
            <w:pPr>
              <w:spacing w:after="0" w:line="240" w:lineRule="auto"/>
              <w:jc w:val="center"/>
              <w:rPr>
                <w:rFonts w:ascii="Times New Roman" w:hAnsi="Times New Roman"/>
                <w:b/>
              </w:rPr>
            </w:pPr>
            <w:r>
              <w:rPr>
                <w:rFonts w:ascii="Times New Roman" w:hAnsi="Times New Roman"/>
                <w:b/>
              </w:rPr>
              <w:t>28</w:t>
            </w:r>
          </w:p>
        </w:tc>
      </w:tr>
      <w:tr w:rsidR="00FF613B" w:rsidRPr="002575E9" w14:paraId="18C9FA1A" w14:textId="77777777" w:rsidTr="008A0698">
        <w:tc>
          <w:tcPr>
            <w:tcW w:w="3256" w:type="dxa"/>
            <w:gridSpan w:val="2"/>
          </w:tcPr>
          <w:p w14:paraId="42A18B5A"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 xml:space="preserve">3.7 Total ore </w:t>
            </w:r>
            <w:proofErr w:type="spellStart"/>
            <w:r w:rsidRPr="002575E9">
              <w:rPr>
                <w:rFonts w:ascii="Times New Roman" w:hAnsi="Times New Roman"/>
                <w:b/>
                <w:sz w:val="18"/>
                <w:szCs w:val="18"/>
              </w:rPr>
              <w:t>studiu</w:t>
            </w:r>
            <w:proofErr w:type="spellEnd"/>
            <w:r w:rsidRPr="002575E9">
              <w:rPr>
                <w:rFonts w:ascii="Times New Roman" w:hAnsi="Times New Roman"/>
                <w:b/>
                <w:sz w:val="18"/>
                <w:szCs w:val="18"/>
              </w:rPr>
              <w:t xml:space="preserve"> individual</w:t>
            </w:r>
          </w:p>
          <w:p w14:paraId="4A6BD1A3"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Student workload for individual study</w:t>
            </w:r>
          </w:p>
        </w:tc>
        <w:tc>
          <w:tcPr>
            <w:tcW w:w="511" w:type="dxa"/>
            <w:vAlign w:val="center"/>
          </w:tcPr>
          <w:p w14:paraId="2556412B" w14:textId="63F670BD" w:rsidR="00FF613B" w:rsidRPr="002575E9" w:rsidRDefault="00E5064E" w:rsidP="006C19C9">
            <w:pPr>
              <w:spacing w:after="0" w:line="240" w:lineRule="auto"/>
              <w:jc w:val="center"/>
              <w:rPr>
                <w:rFonts w:ascii="Times New Roman" w:hAnsi="Times New Roman"/>
                <w:sz w:val="18"/>
                <w:szCs w:val="18"/>
              </w:rPr>
            </w:pPr>
            <w:r>
              <w:rPr>
                <w:rFonts w:ascii="Times New Roman" w:hAnsi="Times New Roman"/>
                <w:sz w:val="18"/>
                <w:szCs w:val="18"/>
              </w:rPr>
              <w:t>124</w:t>
            </w:r>
          </w:p>
        </w:tc>
        <w:tc>
          <w:tcPr>
            <w:tcW w:w="2324" w:type="dxa"/>
            <w:gridSpan w:val="3"/>
          </w:tcPr>
          <w:p w14:paraId="790ED81F"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 xml:space="preserve">3.8 Total ore pe </w:t>
            </w:r>
            <w:proofErr w:type="spellStart"/>
            <w:r w:rsidRPr="002575E9">
              <w:rPr>
                <w:rFonts w:ascii="Times New Roman" w:hAnsi="Times New Roman"/>
                <w:b/>
                <w:sz w:val="18"/>
                <w:szCs w:val="18"/>
              </w:rPr>
              <w:t>semestru</w:t>
            </w:r>
            <w:proofErr w:type="spellEnd"/>
          </w:p>
          <w:p w14:paraId="498624BB" w14:textId="77777777" w:rsidR="00FF613B" w:rsidRPr="002575E9" w:rsidRDefault="00FF613B" w:rsidP="006C19C9">
            <w:pPr>
              <w:spacing w:after="0" w:line="240" w:lineRule="auto"/>
              <w:rPr>
                <w:rFonts w:ascii="Times New Roman" w:hAnsi="Times New Roman"/>
                <w:sz w:val="18"/>
                <w:szCs w:val="18"/>
              </w:rPr>
            </w:pPr>
            <w:r w:rsidRPr="002575E9">
              <w:rPr>
                <w:rFonts w:ascii="Times New Roman" w:hAnsi="Times New Roman"/>
                <w:sz w:val="18"/>
                <w:szCs w:val="18"/>
              </w:rPr>
              <w:t>Total student workload / semester</w:t>
            </w:r>
          </w:p>
        </w:tc>
        <w:tc>
          <w:tcPr>
            <w:tcW w:w="904" w:type="dxa"/>
            <w:vAlign w:val="center"/>
          </w:tcPr>
          <w:p w14:paraId="3A3C035C" w14:textId="337865E1" w:rsidR="00FF613B" w:rsidRPr="002575E9" w:rsidRDefault="00E5064E" w:rsidP="006C19C9">
            <w:pPr>
              <w:spacing w:after="0" w:line="240" w:lineRule="auto"/>
              <w:rPr>
                <w:rFonts w:ascii="Times New Roman" w:hAnsi="Times New Roman"/>
                <w:sz w:val="18"/>
                <w:szCs w:val="18"/>
              </w:rPr>
            </w:pPr>
            <w:r>
              <w:rPr>
                <w:rFonts w:ascii="Times New Roman" w:hAnsi="Times New Roman"/>
                <w:sz w:val="18"/>
                <w:szCs w:val="18"/>
              </w:rPr>
              <w:t>180</w:t>
            </w:r>
          </w:p>
        </w:tc>
        <w:tc>
          <w:tcPr>
            <w:tcW w:w="2167" w:type="dxa"/>
          </w:tcPr>
          <w:p w14:paraId="2B59A9B4"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 xml:space="preserve">3.9 </w:t>
            </w:r>
            <w:proofErr w:type="spellStart"/>
            <w:r w:rsidRPr="002575E9">
              <w:rPr>
                <w:rFonts w:ascii="Times New Roman" w:hAnsi="Times New Roman"/>
                <w:b/>
                <w:sz w:val="18"/>
                <w:szCs w:val="18"/>
              </w:rPr>
              <w:t>Număr</w:t>
            </w:r>
            <w:proofErr w:type="spellEnd"/>
            <w:r w:rsidRPr="002575E9">
              <w:rPr>
                <w:rFonts w:ascii="Times New Roman" w:hAnsi="Times New Roman"/>
                <w:b/>
                <w:sz w:val="18"/>
                <w:szCs w:val="18"/>
              </w:rPr>
              <w:t xml:space="preserve"> de </w:t>
            </w:r>
            <w:proofErr w:type="spellStart"/>
            <w:r w:rsidRPr="002575E9">
              <w:rPr>
                <w:rFonts w:ascii="Times New Roman" w:hAnsi="Times New Roman"/>
                <w:b/>
                <w:sz w:val="18"/>
                <w:szCs w:val="18"/>
              </w:rPr>
              <w:t>credite</w:t>
            </w:r>
            <w:proofErr w:type="spellEnd"/>
          </w:p>
          <w:p w14:paraId="29D02A98"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ECTS</w:t>
            </w:r>
          </w:p>
        </w:tc>
        <w:tc>
          <w:tcPr>
            <w:tcW w:w="518" w:type="dxa"/>
            <w:vAlign w:val="center"/>
          </w:tcPr>
          <w:p w14:paraId="31FED8A5" w14:textId="081FDD60" w:rsidR="00FF613B" w:rsidRPr="002575E9" w:rsidRDefault="00E5064E" w:rsidP="006C19C9">
            <w:pPr>
              <w:spacing w:after="0" w:line="240" w:lineRule="auto"/>
              <w:jc w:val="center"/>
              <w:rPr>
                <w:rFonts w:ascii="Times New Roman" w:hAnsi="Times New Roman"/>
                <w:b/>
              </w:rPr>
            </w:pPr>
            <w:r>
              <w:rPr>
                <w:rFonts w:ascii="Times New Roman" w:hAnsi="Times New Roman"/>
                <w:b/>
              </w:rPr>
              <w:t>6</w:t>
            </w:r>
          </w:p>
        </w:tc>
      </w:tr>
      <w:tr w:rsidR="00FF613B" w:rsidRPr="002575E9" w14:paraId="4A9F568A" w14:textId="77777777" w:rsidTr="008A0698">
        <w:tc>
          <w:tcPr>
            <w:tcW w:w="825" w:type="dxa"/>
            <w:vMerge w:val="restart"/>
            <w:textDirection w:val="btLr"/>
          </w:tcPr>
          <w:p w14:paraId="178C67DA" w14:textId="77777777" w:rsidR="00FF613B" w:rsidRPr="002575E9" w:rsidRDefault="00FF613B" w:rsidP="006C19C9">
            <w:pPr>
              <w:spacing w:after="0" w:line="240" w:lineRule="auto"/>
              <w:jc w:val="center"/>
              <w:rPr>
                <w:rFonts w:ascii="Times New Roman" w:hAnsi="Times New Roman"/>
                <w:sz w:val="16"/>
                <w:szCs w:val="16"/>
              </w:rPr>
            </w:pPr>
            <w:r w:rsidRPr="002575E9">
              <w:rPr>
                <w:rFonts w:ascii="Times New Roman" w:hAnsi="Times New Roman"/>
                <w:b/>
                <w:sz w:val="16"/>
                <w:szCs w:val="16"/>
              </w:rPr>
              <w:t>DISTRIBUŢIA FONDULUI DE TIMP</w:t>
            </w:r>
          </w:p>
          <w:p w14:paraId="0078D6B6" w14:textId="77777777" w:rsidR="00FF613B" w:rsidRPr="002575E9" w:rsidRDefault="00FF613B" w:rsidP="006C19C9">
            <w:pPr>
              <w:spacing w:after="0" w:line="240" w:lineRule="auto"/>
              <w:jc w:val="center"/>
              <w:rPr>
                <w:rFonts w:ascii="Times New Roman" w:hAnsi="Times New Roman"/>
                <w:b/>
                <w:sz w:val="16"/>
                <w:szCs w:val="16"/>
              </w:rPr>
            </w:pPr>
            <w:r w:rsidRPr="002575E9">
              <w:rPr>
                <w:rFonts w:ascii="Times New Roman" w:hAnsi="Times New Roman"/>
                <w:sz w:val="16"/>
                <w:szCs w:val="16"/>
              </w:rPr>
              <w:t xml:space="preserve">DISTRIBUTION OF INDIVIDUAL STUDY WORKLOAD </w:t>
            </w:r>
          </w:p>
        </w:tc>
        <w:tc>
          <w:tcPr>
            <w:tcW w:w="8337" w:type="dxa"/>
            <w:gridSpan w:val="7"/>
          </w:tcPr>
          <w:p w14:paraId="36D1C6A8" w14:textId="77777777" w:rsidR="00FF613B" w:rsidRPr="002575E9" w:rsidRDefault="00FF613B" w:rsidP="006C19C9">
            <w:pPr>
              <w:spacing w:after="0" w:line="240" w:lineRule="auto"/>
              <w:jc w:val="both"/>
              <w:rPr>
                <w:rFonts w:ascii="Times New Roman" w:hAnsi="Times New Roman"/>
                <w:b/>
                <w:sz w:val="18"/>
                <w:szCs w:val="18"/>
                <w:lang w:val="ro-RO"/>
              </w:rPr>
            </w:pPr>
            <w:proofErr w:type="spellStart"/>
            <w:r w:rsidRPr="002575E9">
              <w:rPr>
                <w:rFonts w:ascii="Times New Roman" w:hAnsi="Times New Roman"/>
                <w:b/>
                <w:sz w:val="18"/>
                <w:szCs w:val="18"/>
                <w:lang w:val="fr-FR"/>
              </w:rPr>
              <w:t>Studiu</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dup</w:t>
            </w:r>
            <w:proofErr w:type="spellEnd"/>
            <w:r w:rsidRPr="002575E9">
              <w:rPr>
                <w:rFonts w:ascii="Times New Roman" w:hAnsi="Times New Roman"/>
                <w:b/>
                <w:sz w:val="18"/>
                <w:szCs w:val="18"/>
                <w:lang w:val="ro-RO"/>
              </w:rPr>
              <w:t xml:space="preserve">ă manual, suport de curs, bibliografie </w:t>
            </w:r>
            <w:proofErr w:type="spellStart"/>
            <w:r w:rsidRPr="002575E9">
              <w:rPr>
                <w:rFonts w:ascii="Times New Roman" w:hAnsi="Times New Roman"/>
                <w:b/>
                <w:sz w:val="18"/>
                <w:szCs w:val="18"/>
                <w:lang w:val="ro-RO"/>
              </w:rPr>
              <w:t>şi</w:t>
            </w:r>
            <w:proofErr w:type="spellEnd"/>
            <w:r w:rsidRPr="002575E9">
              <w:rPr>
                <w:rFonts w:ascii="Times New Roman" w:hAnsi="Times New Roman"/>
                <w:b/>
                <w:sz w:val="18"/>
                <w:szCs w:val="18"/>
                <w:lang w:val="ro-RO"/>
              </w:rPr>
              <w:t xml:space="preserve"> </w:t>
            </w:r>
            <w:proofErr w:type="spellStart"/>
            <w:r w:rsidRPr="002575E9">
              <w:rPr>
                <w:rFonts w:ascii="Times New Roman" w:hAnsi="Times New Roman"/>
                <w:b/>
                <w:sz w:val="18"/>
                <w:szCs w:val="18"/>
                <w:lang w:val="ro-RO"/>
              </w:rPr>
              <w:t>notiţe</w:t>
            </w:r>
            <w:proofErr w:type="spellEnd"/>
          </w:p>
          <w:p w14:paraId="28BED9E6" w14:textId="77777777" w:rsidR="00FF613B" w:rsidRPr="002575E9" w:rsidRDefault="00FF613B" w:rsidP="006C19C9">
            <w:pPr>
              <w:spacing w:after="0" w:line="240" w:lineRule="auto"/>
              <w:jc w:val="both"/>
              <w:rPr>
                <w:rFonts w:ascii="Times New Roman" w:hAnsi="Times New Roman"/>
                <w:sz w:val="18"/>
                <w:szCs w:val="18"/>
                <w:lang w:val="ro-RO"/>
              </w:rPr>
            </w:pPr>
            <w:r w:rsidRPr="002575E9">
              <w:rPr>
                <w:rFonts w:ascii="Times New Roman" w:hAnsi="Times New Roman"/>
                <w:sz w:val="18"/>
                <w:szCs w:val="18"/>
                <w:lang w:val="ro-RO"/>
              </w:rPr>
              <w:t xml:space="preserve">Individual </w:t>
            </w:r>
            <w:proofErr w:type="spellStart"/>
            <w:r w:rsidRPr="002575E9">
              <w:rPr>
                <w:rFonts w:ascii="Times New Roman" w:hAnsi="Times New Roman"/>
                <w:sz w:val="18"/>
                <w:szCs w:val="18"/>
                <w:lang w:val="ro-RO"/>
              </w:rPr>
              <w:t>study</w:t>
            </w:r>
            <w:proofErr w:type="spellEnd"/>
            <w:r w:rsidRPr="002575E9">
              <w:rPr>
                <w:rFonts w:ascii="Times New Roman" w:hAnsi="Times New Roman"/>
                <w:sz w:val="18"/>
                <w:szCs w:val="18"/>
                <w:lang w:val="ro-RO"/>
              </w:rPr>
              <w:t xml:space="preserve"> of </w:t>
            </w:r>
            <w:proofErr w:type="spellStart"/>
            <w:r w:rsidRPr="002575E9">
              <w:rPr>
                <w:rFonts w:ascii="Times New Roman" w:hAnsi="Times New Roman"/>
                <w:sz w:val="18"/>
                <w:szCs w:val="18"/>
                <w:lang w:val="ro-RO"/>
              </w:rPr>
              <w:t>texbooks</w:t>
            </w:r>
            <w:proofErr w:type="spellEnd"/>
            <w:r w:rsidRPr="002575E9">
              <w:rPr>
                <w:rFonts w:ascii="Times New Roman" w:hAnsi="Times New Roman"/>
                <w:sz w:val="18"/>
                <w:szCs w:val="18"/>
                <w:lang w:val="ro-RO"/>
              </w:rPr>
              <w:t xml:space="preserve">, </w:t>
            </w:r>
            <w:proofErr w:type="spellStart"/>
            <w:r w:rsidRPr="002575E9">
              <w:rPr>
                <w:rFonts w:ascii="Times New Roman" w:hAnsi="Times New Roman"/>
                <w:sz w:val="18"/>
                <w:szCs w:val="18"/>
                <w:lang w:val="ro-RO"/>
              </w:rPr>
              <w:t>handbooks</w:t>
            </w:r>
            <w:proofErr w:type="spellEnd"/>
            <w:r w:rsidRPr="002575E9">
              <w:rPr>
                <w:rFonts w:ascii="Times New Roman" w:hAnsi="Times New Roman"/>
                <w:sz w:val="18"/>
                <w:szCs w:val="18"/>
                <w:lang w:val="ro-RO"/>
              </w:rPr>
              <w:t xml:space="preserve">/reader, </w:t>
            </w:r>
            <w:proofErr w:type="spellStart"/>
            <w:r w:rsidRPr="002575E9">
              <w:rPr>
                <w:rFonts w:ascii="Times New Roman" w:hAnsi="Times New Roman"/>
                <w:sz w:val="18"/>
                <w:szCs w:val="18"/>
                <w:lang w:val="ro-RO"/>
              </w:rPr>
              <w:t>bibliography</w:t>
            </w:r>
            <w:proofErr w:type="spellEnd"/>
            <w:r w:rsidRPr="002575E9">
              <w:rPr>
                <w:rFonts w:ascii="Times New Roman" w:hAnsi="Times New Roman"/>
                <w:sz w:val="18"/>
                <w:szCs w:val="18"/>
                <w:lang w:val="ro-RO"/>
              </w:rPr>
              <w:t xml:space="preserve"> </w:t>
            </w:r>
            <w:proofErr w:type="spellStart"/>
            <w:r w:rsidRPr="002575E9">
              <w:rPr>
                <w:rFonts w:ascii="Times New Roman" w:hAnsi="Times New Roman"/>
                <w:sz w:val="18"/>
                <w:szCs w:val="18"/>
                <w:lang w:val="ro-RO"/>
              </w:rPr>
              <w:t>and</w:t>
            </w:r>
            <w:proofErr w:type="spellEnd"/>
            <w:r w:rsidRPr="002575E9">
              <w:rPr>
                <w:rFonts w:ascii="Times New Roman" w:hAnsi="Times New Roman"/>
                <w:sz w:val="18"/>
                <w:szCs w:val="18"/>
                <w:lang w:val="ro-RO"/>
              </w:rPr>
              <w:t xml:space="preserve"> notes</w:t>
            </w:r>
          </w:p>
        </w:tc>
        <w:tc>
          <w:tcPr>
            <w:tcW w:w="518" w:type="dxa"/>
            <w:vAlign w:val="center"/>
          </w:tcPr>
          <w:p w14:paraId="3CBA1AB5" w14:textId="14185D2C" w:rsidR="00FF613B" w:rsidRPr="002575E9" w:rsidRDefault="00E5064E" w:rsidP="006C19C9">
            <w:pPr>
              <w:spacing w:after="0" w:line="240" w:lineRule="auto"/>
              <w:jc w:val="center"/>
              <w:rPr>
                <w:rFonts w:ascii="Times New Roman" w:hAnsi="Times New Roman"/>
                <w:b/>
                <w:sz w:val="18"/>
                <w:szCs w:val="18"/>
              </w:rPr>
            </w:pPr>
            <w:r>
              <w:rPr>
                <w:rFonts w:ascii="Times New Roman" w:hAnsi="Times New Roman"/>
                <w:b/>
                <w:sz w:val="18"/>
                <w:szCs w:val="18"/>
              </w:rPr>
              <w:t>25</w:t>
            </w:r>
          </w:p>
        </w:tc>
      </w:tr>
      <w:tr w:rsidR="00FF613B" w:rsidRPr="002575E9" w14:paraId="4706C003" w14:textId="77777777" w:rsidTr="008A0698">
        <w:tc>
          <w:tcPr>
            <w:tcW w:w="825" w:type="dxa"/>
            <w:vMerge/>
          </w:tcPr>
          <w:p w14:paraId="5DC7BC3B" w14:textId="77777777" w:rsidR="00FF613B" w:rsidRPr="002575E9" w:rsidRDefault="00FF613B" w:rsidP="006C19C9">
            <w:pPr>
              <w:spacing w:after="0" w:line="240" w:lineRule="auto"/>
              <w:jc w:val="both"/>
              <w:rPr>
                <w:rFonts w:ascii="Times New Roman" w:hAnsi="Times New Roman"/>
                <w:b/>
                <w:sz w:val="18"/>
                <w:szCs w:val="18"/>
              </w:rPr>
            </w:pPr>
          </w:p>
        </w:tc>
        <w:tc>
          <w:tcPr>
            <w:tcW w:w="8337" w:type="dxa"/>
            <w:gridSpan w:val="7"/>
          </w:tcPr>
          <w:p w14:paraId="528D03F1" w14:textId="77777777" w:rsidR="00FF613B" w:rsidRPr="002575E9" w:rsidRDefault="00FF613B" w:rsidP="006C19C9">
            <w:pPr>
              <w:spacing w:after="0" w:line="240" w:lineRule="auto"/>
              <w:jc w:val="both"/>
              <w:rPr>
                <w:rFonts w:ascii="Times New Roman" w:hAnsi="Times New Roman"/>
                <w:b/>
                <w:sz w:val="18"/>
                <w:szCs w:val="18"/>
                <w:lang w:val="fr-FR"/>
              </w:rPr>
            </w:pPr>
            <w:proofErr w:type="spellStart"/>
            <w:r w:rsidRPr="002575E9">
              <w:rPr>
                <w:rFonts w:ascii="Times New Roman" w:hAnsi="Times New Roman"/>
                <w:b/>
                <w:sz w:val="18"/>
                <w:szCs w:val="18"/>
                <w:lang w:val="fr-FR"/>
              </w:rPr>
              <w:t>Documentare</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suplimentară</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în</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bibliotecă</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pe</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platformele</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electronice</w:t>
            </w:r>
            <w:proofErr w:type="spellEnd"/>
            <w:r w:rsidRPr="002575E9">
              <w:rPr>
                <w:rFonts w:ascii="Times New Roman" w:hAnsi="Times New Roman"/>
                <w:b/>
                <w:sz w:val="18"/>
                <w:szCs w:val="18"/>
                <w:lang w:val="fr-FR"/>
              </w:rPr>
              <w:t xml:space="preserve"> de </w:t>
            </w:r>
            <w:proofErr w:type="spellStart"/>
            <w:r w:rsidRPr="002575E9">
              <w:rPr>
                <w:rFonts w:ascii="Times New Roman" w:hAnsi="Times New Roman"/>
                <w:b/>
                <w:sz w:val="18"/>
                <w:szCs w:val="18"/>
                <w:lang w:val="fr-FR"/>
              </w:rPr>
              <w:t>specialitate</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şi</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pe</w:t>
            </w:r>
            <w:proofErr w:type="spellEnd"/>
            <w:r w:rsidRPr="002575E9">
              <w:rPr>
                <w:rFonts w:ascii="Times New Roman" w:hAnsi="Times New Roman"/>
                <w:b/>
                <w:sz w:val="18"/>
                <w:szCs w:val="18"/>
                <w:lang w:val="fr-FR"/>
              </w:rPr>
              <w:t xml:space="preserve"> </w:t>
            </w:r>
            <w:proofErr w:type="spellStart"/>
            <w:r w:rsidRPr="002575E9">
              <w:rPr>
                <w:rFonts w:ascii="Times New Roman" w:hAnsi="Times New Roman"/>
                <w:b/>
                <w:sz w:val="18"/>
                <w:szCs w:val="18"/>
                <w:lang w:val="fr-FR"/>
              </w:rPr>
              <w:t>teren</w:t>
            </w:r>
            <w:proofErr w:type="spellEnd"/>
          </w:p>
          <w:p w14:paraId="06DD0C98"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Additional research (library, electronic resources, potential fieldwork)</w:t>
            </w:r>
          </w:p>
        </w:tc>
        <w:tc>
          <w:tcPr>
            <w:tcW w:w="518" w:type="dxa"/>
            <w:vAlign w:val="center"/>
          </w:tcPr>
          <w:p w14:paraId="6938E71A" w14:textId="7814EFFC" w:rsidR="00FF613B" w:rsidRPr="002575E9" w:rsidRDefault="00E5064E" w:rsidP="006C19C9">
            <w:pPr>
              <w:spacing w:after="0" w:line="240" w:lineRule="auto"/>
              <w:jc w:val="center"/>
              <w:rPr>
                <w:rFonts w:ascii="Times New Roman" w:hAnsi="Times New Roman"/>
                <w:b/>
                <w:sz w:val="18"/>
                <w:szCs w:val="18"/>
              </w:rPr>
            </w:pPr>
            <w:r>
              <w:rPr>
                <w:rFonts w:ascii="Times New Roman" w:hAnsi="Times New Roman"/>
                <w:b/>
                <w:sz w:val="18"/>
                <w:szCs w:val="18"/>
              </w:rPr>
              <w:t>25</w:t>
            </w:r>
          </w:p>
        </w:tc>
      </w:tr>
      <w:tr w:rsidR="00FF613B" w:rsidRPr="002575E9" w14:paraId="4E10C145" w14:textId="77777777" w:rsidTr="008A0698">
        <w:tc>
          <w:tcPr>
            <w:tcW w:w="825" w:type="dxa"/>
            <w:vMerge/>
          </w:tcPr>
          <w:p w14:paraId="69011EAF" w14:textId="77777777" w:rsidR="00FF613B" w:rsidRPr="002575E9" w:rsidRDefault="00FF613B" w:rsidP="006C19C9">
            <w:pPr>
              <w:spacing w:after="0" w:line="240" w:lineRule="auto"/>
              <w:jc w:val="both"/>
              <w:rPr>
                <w:rFonts w:ascii="Times New Roman" w:hAnsi="Times New Roman"/>
                <w:b/>
                <w:sz w:val="18"/>
                <w:szCs w:val="18"/>
              </w:rPr>
            </w:pPr>
          </w:p>
        </w:tc>
        <w:tc>
          <w:tcPr>
            <w:tcW w:w="8337" w:type="dxa"/>
            <w:gridSpan w:val="7"/>
          </w:tcPr>
          <w:p w14:paraId="6B03197B" w14:textId="77777777" w:rsidR="00FF613B" w:rsidRPr="002575E9" w:rsidRDefault="00FF613B" w:rsidP="006C19C9">
            <w:pPr>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Pregătire</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seminarii</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teme</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referate</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portofolii</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şi</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eseuri</w:t>
            </w:r>
            <w:proofErr w:type="spellEnd"/>
          </w:p>
          <w:p w14:paraId="70F571D3"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Homework (preparing seminar presentations, portfolios, critical essays, research papers etc.)</w:t>
            </w:r>
          </w:p>
        </w:tc>
        <w:tc>
          <w:tcPr>
            <w:tcW w:w="518" w:type="dxa"/>
            <w:vAlign w:val="center"/>
          </w:tcPr>
          <w:p w14:paraId="131CAC75" w14:textId="13CD3922" w:rsidR="00FF613B" w:rsidRPr="002575E9" w:rsidRDefault="00E5064E" w:rsidP="006C19C9">
            <w:pPr>
              <w:spacing w:after="0" w:line="240" w:lineRule="auto"/>
              <w:jc w:val="center"/>
              <w:rPr>
                <w:rFonts w:ascii="Times New Roman" w:hAnsi="Times New Roman"/>
                <w:b/>
                <w:sz w:val="18"/>
                <w:szCs w:val="18"/>
              </w:rPr>
            </w:pPr>
            <w:r>
              <w:rPr>
                <w:rFonts w:ascii="Times New Roman" w:hAnsi="Times New Roman"/>
                <w:b/>
                <w:sz w:val="18"/>
                <w:szCs w:val="18"/>
              </w:rPr>
              <w:t>70</w:t>
            </w:r>
          </w:p>
        </w:tc>
      </w:tr>
      <w:tr w:rsidR="00FF613B" w:rsidRPr="002575E9" w14:paraId="2EBF8CC3" w14:textId="77777777" w:rsidTr="008A0698">
        <w:tc>
          <w:tcPr>
            <w:tcW w:w="825" w:type="dxa"/>
            <w:vMerge/>
          </w:tcPr>
          <w:p w14:paraId="7C42A4C4" w14:textId="77777777" w:rsidR="00FF613B" w:rsidRPr="002575E9" w:rsidRDefault="00FF613B" w:rsidP="006C19C9">
            <w:pPr>
              <w:spacing w:after="0" w:line="240" w:lineRule="auto"/>
              <w:jc w:val="both"/>
              <w:rPr>
                <w:rFonts w:ascii="Times New Roman" w:hAnsi="Times New Roman"/>
                <w:b/>
                <w:sz w:val="18"/>
                <w:szCs w:val="18"/>
              </w:rPr>
            </w:pPr>
          </w:p>
        </w:tc>
        <w:tc>
          <w:tcPr>
            <w:tcW w:w="8337" w:type="dxa"/>
            <w:gridSpan w:val="7"/>
          </w:tcPr>
          <w:p w14:paraId="23B7DBCE"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 xml:space="preserve">Alte </w:t>
            </w:r>
            <w:proofErr w:type="spellStart"/>
            <w:r w:rsidRPr="002575E9">
              <w:rPr>
                <w:rFonts w:ascii="Times New Roman" w:hAnsi="Times New Roman"/>
                <w:b/>
                <w:sz w:val="18"/>
                <w:szCs w:val="18"/>
              </w:rPr>
              <w:t>activităţi</w:t>
            </w:r>
            <w:proofErr w:type="spellEnd"/>
          </w:p>
          <w:p w14:paraId="5F783730"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Other activities</w:t>
            </w:r>
          </w:p>
        </w:tc>
        <w:tc>
          <w:tcPr>
            <w:tcW w:w="518" w:type="dxa"/>
          </w:tcPr>
          <w:p w14:paraId="21EA25F9" w14:textId="43158DA4" w:rsidR="00FF613B" w:rsidRPr="002575E9" w:rsidRDefault="00E5064E" w:rsidP="006C19C9">
            <w:pPr>
              <w:spacing w:after="0" w:line="240" w:lineRule="auto"/>
              <w:jc w:val="center"/>
              <w:rPr>
                <w:rFonts w:ascii="Times New Roman" w:hAnsi="Times New Roman"/>
                <w:b/>
                <w:sz w:val="18"/>
                <w:szCs w:val="18"/>
              </w:rPr>
            </w:pPr>
            <w:r>
              <w:rPr>
                <w:rFonts w:ascii="Times New Roman" w:hAnsi="Times New Roman"/>
                <w:b/>
                <w:sz w:val="18"/>
                <w:szCs w:val="18"/>
              </w:rPr>
              <w:t>4</w:t>
            </w:r>
          </w:p>
        </w:tc>
      </w:tr>
    </w:tbl>
    <w:p w14:paraId="0587DD60" w14:textId="77777777" w:rsidR="00FF613B" w:rsidRPr="002575E9" w:rsidRDefault="00FF613B" w:rsidP="00FF613B">
      <w:pPr>
        <w:shd w:val="clear" w:color="auto" w:fill="FFFFFF"/>
        <w:spacing w:after="0" w:line="240" w:lineRule="auto"/>
        <w:jc w:val="both"/>
        <w:rPr>
          <w:rFonts w:ascii="Times New Roman" w:hAnsi="Times New Roman"/>
          <w:b/>
          <w:sz w:val="18"/>
          <w:szCs w:val="18"/>
        </w:rPr>
      </w:pPr>
    </w:p>
    <w:p w14:paraId="484458C2" w14:textId="77777777" w:rsidR="00FF613B" w:rsidRPr="002575E9" w:rsidRDefault="00FF613B" w:rsidP="00FF613B">
      <w:pPr>
        <w:shd w:val="clear" w:color="auto" w:fill="FFFFFF"/>
        <w:spacing w:after="0" w:line="240" w:lineRule="auto"/>
        <w:jc w:val="both"/>
        <w:rPr>
          <w:rFonts w:ascii="Times New Roman" w:hAnsi="Times New Roman"/>
          <w:b/>
          <w:sz w:val="18"/>
          <w:szCs w:val="18"/>
        </w:rPr>
      </w:pPr>
      <w:bookmarkStart w:id="0" w:name="do|ax3|pt3|pa1"/>
      <w:bookmarkEnd w:id="0"/>
      <w:r w:rsidRPr="002575E9">
        <w:rPr>
          <w:rFonts w:ascii="Times New Roman" w:hAnsi="Times New Roman"/>
          <w:b/>
          <w:bCs/>
          <w:sz w:val="18"/>
          <w:szCs w:val="18"/>
        </w:rPr>
        <w:t xml:space="preserve">4. </w:t>
      </w:r>
      <w:r w:rsidRPr="002575E9">
        <w:rPr>
          <w:rFonts w:ascii="Times New Roman" w:hAnsi="Times New Roman"/>
          <w:b/>
          <w:sz w:val="18"/>
          <w:szCs w:val="18"/>
        </w:rPr>
        <w:t xml:space="preserve">PRECONDIŢII </w:t>
      </w:r>
    </w:p>
    <w:p w14:paraId="010DDCC1" w14:textId="77777777" w:rsidR="00FF613B" w:rsidRPr="002575E9" w:rsidRDefault="00FF613B" w:rsidP="00FF613B">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 xml:space="preserve">PRECONDITIONS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840"/>
      </w:tblGrid>
      <w:tr w:rsidR="00FF613B" w:rsidRPr="002575E9" w14:paraId="59D35898" w14:textId="77777777" w:rsidTr="006C19C9">
        <w:tc>
          <w:tcPr>
            <w:tcW w:w="2988" w:type="dxa"/>
          </w:tcPr>
          <w:p w14:paraId="0BDA762A"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4.1 De curriculum</w:t>
            </w:r>
          </w:p>
          <w:p w14:paraId="56F3D684"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Curriculum-related</w:t>
            </w:r>
          </w:p>
        </w:tc>
        <w:tc>
          <w:tcPr>
            <w:tcW w:w="6840" w:type="dxa"/>
          </w:tcPr>
          <w:p w14:paraId="19281A9A" w14:textId="543FB5F2" w:rsidR="00E5064E" w:rsidRPr="002575E9" w:rsidRDefault="00E5064E" w:rsidP="00E5064E">
            <w:pPr>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Cursurile</w:t>
            </w:r>
            <w:proofErr w:type="spellEnd"/>
            <w:r w:rsidRPr="002575E9">
              <w:rPr>
                <w:rFonts w:ascii="Times New Roman" w:hAnsi="Times New Roman"/>
                <w:b/>
                <w:sz w:val="18"/>
                <w:szCs w:val="18"/>
              </w:rPr>
              <w:t>:</w:t>
            </w:r>
            <w:r>
              <w:rPr>
                <w:rFonts w:ascii="Times New Roman" w:hAnsi="Times New Roman"/>
                <w:b/>
                <w:sz w:val="18"/>
                <w:szCs w:val="18"/>
              </w:rPr>
              <w:t xml:space="preserve"> </w:t>
            </w:r>
            <w:proofErr w:type="spellStart"/>
            <w:r>
              <w:rPr>
                <w:rFonts w:ascii="Times New Roman" w:hAnsi="Times New Roman"/>
                <w:b/>
                <w:sz w:val="18"/>
                <w:szCs w:val="18"/>
              </w:rPr>
              <w:t>Învățare</w:t>
            </w:r>
            <w:proofErr w:type="spellEnd"/>
            <w:r>
              <w:rPr>
                <w:rFonts w:ascii="Times New Roman" w:hAnsi="Times New Roman"/>
                <w:b/>
                <w:sz w:val="18"/>
                <w:szCs w:val="18"/>
              </w:rPr>
              <w:t xml:space="preserve"> automata </w:t>
            </w:r>
            <w:proofErr w:type="spellStart"/>
            <w:r>
              <w:rPr>
                <w:rFonts w:ascii="Times New Roman" w:hAnsi="Times New Roman"/>
                <w:b/>
                <w:sz w:val="18"/>
                <w:szCs w:val="18"/>
              </w:rPr>
              <w:t>aplicată</w:t>
            </w:r>
            <w:proofErr w:type="spellEnd"/>
          </w:p>
          <w:p w14:paraId="426C8FBF" w14:textId="32914C61" w:rsidR="00FF613B" w:rsidRPr="002575E9" w:rsidRDefault="00E5064E" w:rsidP="00E5064E">
            <w:pPr>
              <w:spacing w:after="0" w:line="240" w:lineRule="auto"/>
              <w:jc w:val="both"/>
              <w:rPr>
                <w:rFonts w:ascii="Times New Roman" w:hAnsi="Times New Roman"/>
                <w:sz w:val="18"/>
                <w:szCs w:val="18"/>
              </w:rPr>
            </w:pPr>
            <w:r w:rsidRPr="002575E9">
              <w:rPr>
                <w:rFonts w:ascii="Times New Roman" w:hAnsi="Times New Roman"/>
                <w:sz w:val="18"/>
                <w:szCs w:val="18"/>
              </w:rPr>
              <w:t>Courses: Practical Machine Learning</w:t>
            </w:r>
          </w:p>
        </w:tc>
      </w:tr>
      <w:tr w:rsidR="00FF613B" w:rsidRPr="002575E9" w14:paraId="7A5B04F3" w14:textId="77777777" w:rsidTr="006C19C9">
        <w:tc>
          <w:tcPr>
            <w:tcW w:w="2988" w:type="dxa"/>
          </w:tcPr>
          <w:p w14:paraId="1BFAA0A1" w14:textId="77777777" w:rsidR="00FF613B" w:rsidRPr="002575E9" w:rsidRDefault="00FF613B" w:rsidP="006C19C9">
            <w:pPr>
              <w:spacing w:after="0" w:line="240" w:lineRule="auto"/>
              <w:jc w:val="both"/>
              <w:rPr>
                <w:rFonts w:ascii="Times New Roman" w:hAnsi="Times New Roman"/>
                <w:b/>
                <w:sz w:val="18"/>
                <w:szCs w:val="18"/>
              </w:rPr>
            </w:pPr>
            <w:r w:rsidRPr="002575E9">
              <w:rPr>
                <w:rFonts w:ascii="Times New Roman" w:hAnsi="Times New Roman"/>
                <w:b/>
                <w:sz w:val="18"/>
                <w:szCs w:val="18"/>
              </w:rPr>
              <w:t xml:space="preserve">4.2 De </w:t>
            </w:r>
            <w:proofErr w:type="spellStart"/>
            <w:r w:rsidRPr="002575E9">
              <w:rPr>
                <w:rFonts w:ascii="Times New Roman" w:hAnsi="Times New Roman"/>
                <w:b/>
                <w:sz w:val="18"/>
                <w:szCs w:val="18"/>
              </w:rPr>
              <w:t>competenţe</w:t>
            </w:r>
            <w:proofErr w:type="spellEnd"/>
          </w:p>
          <w:p w14:paraId="78F0F90E" w14:textId="77777777" w:rsidR="00FF613B" w:rsidRPr="002575E9" w:rsidRDefault="00FF613B" w:rsidP="006C19C9">
            <w:pPr>
              <w:spacing w:after="0" w:line="240" w:lineRule="auto"/>
              <w:jc w:val="both"/>
              <w:rPr>
                <w:rFonts w:ascii="Times New Roman" w:hAnsi="Times New Roman"/>
                <w:sz w:val="18"/>
                <w:szCs w:val="18"/>
              </w:rPr>
            </w:pPr>
            <w:r w:rsidRPr="002575E9">
              <w:rPr>
                <w:rFonts w:ascii="Times New Roman" w:hAnsi="Times New Roman"/>
                <w:sz w:val="18"/>
                <w:szCs w:val="18"/>
              </w:rPr>
              <w:t>Skills-related</w:t>
            </w:r>
          </w:p>
        </w:tc>
        <w:tc>
          <w:tcPr>
            <w:tcW w:w="6840" w:type="dxa"/>
          </w:tcPr>
          <w:p w14:paraId="6BA8961B" w14:textId="7896FA7B" w:rsidR="00E5064E" w:rsidRPr="002575E9" w:rsidRDefault="00E5064E" w:rsidP="00E5064E">
            <w:pPr>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Cunoștințe</w:t>
            </w:r>
            <w:proofErr w:type="spellEnd"/>
            <w:r w:rsidRPr="002575E9">
              <w:rPr>
                <w:rFonts w:ascii="Times New Roman" w:hAnsi="Times New Roman"/>
                <w:b/>
                <w:sz w:val="18"/>
                <w:szCs w:val="18"/>
              </w:rPr>
              <w:t xml:space="preserve"> de </w:t>
            </w:r>
            <w:proofErr w:type="spellStart"/>
            <w:r w:rsidRPr="002575E9">
              <w:rPr>
                <w:rFonts w:ascii="Times New Roman" w:hAnsi="Times New Roman"/>
                <w:b/>
                <w:sz w:val="18"/>
                <w:szCs w:val="18"/>
              </w:rPr>
              <w:t>programare</w:t>
            </w:r>
            <w:proofErr w:type="spellEnd"/>
            <w:r>
              <w:rPr>
                <w:rFonts w:ascii="Times New Roman" w:hAnsi="Times New Roman"/>
                <w:b/>
                <w:sz w:val="18"/>
                <w:szCs w:val="18"/>
              </w:rPr>
              <w:t xml:space="preserve"> </w:t>
            </w:r>
            <w:proofErr w:type="spellStart"/>
            <w:r>
              <w:rPr>
                <w:rFonts w:ascii="Times New Roman" w:hAnsi="Times New Roman"/>
                <w:b/>
                <w:sz w:val="18"/>
                <w:szCs w:val="18"/>
              </w:rPr>
              <w:t>în</w:t>
            </w:r>
            <w:proofErr w:type="spellEnd"/>
            <w:r>
              <w:rPr>
                <w:rFonts w:ascii="Times New Roman" w:hAnsi="Times New Roman"/>
                <w:b/>
                <w:sz w:val="18"/>
                <w:szCs w:val="18"/>
              </w:rPr>
              <w:t xml:space="preserve"> Python</w:t>
            </w:r>
          </w:p>
          <w:p w14:paraId="521E9586" w14:textId="6BB1E832" w:rsidR="00FF613B" w:rsidRPr="002575E9" w:rsidRDefault="00E5064E" w:rsidP="00E5064E">
            <w:pPr>
              <w:spacing w:after="0" w:line="240" w:lineRule="auto"/>
              <w:jc w:val="both"/>
              <w:rPr>
                <w:rFonts w:ascii="Times New Roman" w:hAnsi="Times New Roman"/>
                <w:sz w:val="18"/>
                <w:szCs w:val="18"/>
              </w:rPr>
            </w:pPr>
            <w:r w:rsidRPr="002575E9">
              <w:rPr>
                <w:rFonts w:ascii="Times New Roman" w:hAnsi="Times New Roman"/>
                <w:sz w:val="18"/>
                <w:szCs w:val="18"/>
              </w:rPr>
              <w:t>Programming skills</w:t>
            </w:r>
            <w:r>
              <w:rPr>
                <w:rFonts w:ascii="Times New Roman" w:hAnsi="Times New Roman"/>
                <w:sz w:val="18"/>
                <w:szCs w:val="18"/>
              </w:rPr>
              <w:t xml:space="preserve"> in Python</w:t>
            </w:r>
          </w:p>
        </w:tc>
      </w:tr>
    </w:tbl>
    <w:p w14:paraId="10D9E53A" w14:textId="77777777" w:rsidR="00FF613B" w:rsidRPr="002575E9" w:rsidRDefault="00FF613B" w:rsidP="00FF613B">
      <w:pPr>
        <w:shd w:val="clear" w:color="auto" w:fill="FFFFFF"/>
        <w:spacing w:after="0" w:line="240" w:lineRule="auto"/>
        <w:jc w:val="both"/>
        <w:rPr>
          <w:rFonts w:ascii="Times New Roman" w:hAnsi="Times New Roman"/>
          <w:sz w:val="18"/>
          <w:szCs w:val="18"/>
        </w:rPr>
      </w:pPr>
    </w:p>
    <w:p w14:paraId="123B9ACB"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p w14:paraId="13AE247B"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p w14:paraId="1ABA4825" w14:textId="77777777" w:rsidR="00FF613B" w:rsidRPr="002575E9" w:rsidRDefault="00FF613B" w:rsidP="00FF613B">
      <w:pPr>
        <w:shd w:val="clear" w:color="auto" w:fill="FFFFFF"/>
        <w:spacing w:after="0" w:line="240" w:lineRule="auto"/>
        <w:jc w:val="both"/>
        <w:rPr>
          <w:rFonts w:ascii="Times New Roman" w:hAnsi="Times New Roman"/>
          <w:b/>
          <w:sz w:val="18"/>
          <w:szCs w:val="18"/>
        </w:rPr>
      </w:pPr>
      <w:r w:rsidRPr="002575E9">
        <w:rPr>
          <w:rFonts w:ascii="Times New Roman" w:hAnsi="Times New Roman"/>
          <w:b/>
          <w:bCs/>
          <w:sz w:val="18"/>
          <w:szCs w:val="18"/>
        </w:rPr>
        <w:t xml:space="preserve">5. </w:t>
      </w:r>
      <w:r w:rsidRPr="002575E9">
        <w:rPr>
          <w:rFonts w:ascii="Times New Roman" w:hAnsi="Times New Roman"/>
          <w:b/>
          <w:sz w:val="18"/>
          <w:szCs w:val="18"/>
        </w:rPr>
        <w:t xml:space="preserve">CONDIŢII </w:t>
      </w:r>
    </w:p>
    <w:p w14:paraId="776E7586" w14:textId="77777777" w:rsidR="00FF613B" w:rsidRPr="002575E9" w:rsidRDefault="00FF613B" w:rsidP="00FF613B">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CONDITIONS</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6005"/>
      </w:tblGrid>
      <w:tr w:rsidR="00FF613B" w:rsidRPr="002575E9" w14:paraId="4A111786" w14:textId="77777777" w:rsidTr="00C93FE6">
        <w:tc>
          <w:tcPr>
            <w:tcW w:w="3823" w:type="dxa"/>
          </w:tcPr>
          <w:p w14:paraId="639F9DD3" w14:textId="77777777" w:rsidR="00FF613B" w:rsidRPr="002575E9" w:rsidRDefault="00FF613B" w:rsidP="006C19C9">
            <w:pPr>
              <w:spacing w:after="0" w:line="240" w:lineRule="auto"/>
              <w:rPr>
                <w:rFonts w:ascii="Times New Roman" w:hAnsi="Times New Roman"/>
                <w:b/>
                <w:sz w:val="18"/>
                <w:szCs w:val="18"/>
              </w:rPr>
            </w:pPr>
            <w:r w:rsidRPr="002575E9">
              <w:rPr>
                <w:rFonts w:ascii="Times New Roman" w:hAnsi="Times New Roman"/>
                <w:b/>
                <w:sz w:val="18"/>
                <w:szCs w:val="18"/>
              </w:rPr>
              <w:t xml:space="preserve">5.1 De </w:t>
            </w:r>
            <w:proofErr w:type="spellStart"/>
            <w:r w:rsidRPr="002575E9">
              <w:rPr>
                <w:rFonts w:ascii="Times New Roman" w:hAnsi="Times New Roman"/>
                <w:b/>
                <w:sz w:val="18"/>
                <w:szCs w:val="18"/>
              </w:rPr>
              <w:t>desfăşurare</w:t>
            </w:r>
            <w:proofErr w:type="spellEnd"/>
            <w:r w:rsidRPr="002575E9">
              <w:rPr>
                <w:rFonts w:ascii="Times New Roman" w:hAnsi="Times New Roman"/>
                <w:b/>
                <w:sz w:val="18"/>
                <w:szCs w:val="18"/>
              </w:rPr>
              <w:t xml:space="preserve"> a </w:t>
            </w:r>
            <w:proofErr w:type="spellStart"/>
            <w:r w:rsidRPr="002575E9">
              <w:rPr>
                <w:rFonts w:ascii="Times New Roman" w:hAnsi="Times New Roman"/>
                <w:b/>
                <w:sz w:val="18"/>
                <w:szCs w:val="18"/>
              </w:rPr>
              <w:t>cursului</w:t>
            </w:r>
            <w:proofErr w:type="spellEnd"/>
          </w:p>
          <w:p w14:paraId="7D768323" w14:textId="77777777" w:rsidR="00FF613B" w:rsidRPr="002575E9" w:rsidRDefault="00FF613B" w:rsidP="006C19C9">
            <w:pPr>
              <w:spacing w:after="0" w:line="240" w:lineRule="auto"/>
              <w:rPr>
                <w:rFonts w:ascii="Times New Roman" w:hAnsi="Times New Roman"/>
                <w:sz w:val="18"/>
                <w:szCs w:val="18"/>
              </w:rPr>
            </w:pPr>
            <w:r w:rsidRPr="002575E9">
              <w:rPr>
                <w:rFonts w:ascii="Times New Roman" w:hAnsi="Times New Roman"/>
                <w:sz w:val="18"/>
                <w:szCs w:val="18"/>
              </w:rPr>
              <w:t>For running the course</w:t>
            </w:r>
          </w:p>
        </w:tc>
        <w:tc>
          <w:tcPr>
            <w:tcW w:w="6005" w:type="dxa"/>
          </w:tcPr>
          <w:p w14:paraId="4691CD9A" w14:textId="24D82FAD" w:rsidR="00FF613B" w:rsidRPr="00E5064E" w:rsidRDefault="003F4893" w:rsidP="006C19C9">
            <w:pPr>
              <w:spacing w:after="0" w:line="240" w:lineRule="auto"/>
              <w:jc w:val="both"/>
              <w:rPr>
                <w:rFonts w:ascii="Times New Roman" w:hAnsi="Times New Roman"/>
                <w:b/>
                <w:color w:val="000000" w:themeColor="text1"/>
                <w:sz w:val="18"/>
                <w:szCs w:val="18"/>
              </w:rPr>
            </w:pPr>
            <w:proofErr w:type="spellStart"/>
            <w:r w:rsidRPr="00E5064E">
              <w:rPr>
                <w:rFonts w:ascii="Times New Roman" w:hAnsi="Times New Roman"/>
                <w:b/>
                <w:color w:val="000000" w:themeColor="text1"/>
                <w:sz w:val="18"/>
                <w:szCs w:val="18"/>
              </w:rPr>
              <w:t>S</w:t>
            </w:r>
            <w:r w:rsidR="00FF613B" w:rsidRPr="00E5064E">
              <w:rPr>
                <w:rFonts w:ascii="Times New Roman" w:hAnsi="Times New Roman"/>
                <w:b/>
                <w:color w:val="000000" w:themeColor="text1"/>
                <w:sz w:val="18"/>
                <w:szCs w:val="18"/>
              </w:rPr>
              <w:t>ală</w:t>
            </w:r>
            <w:proofErr w:type="spellEnd"/>
            <w:r w:rsidR="00FF613B" w:rsidRPr="00E5064E">
              <w:rPr>
                <w:rFonts w:ascii="Times New Roman" w:hAnsi="Times New Roman"/>
                <w:b/>
                <w:color w:val="000000" w:themeColor="text1"/>
                <w:sz w:val="18"/>
                <w:szCs w:val="18"/>
              </w:rPr>
              <w:t xml:space="preserve"> cu </w:t>
            </w:r>
            <w:proofErr w:type="spellStart"/>
            <w:r w:rsidR="00FF613B" w:rsidRPr="00E5064E">
              <w:rPr>
                <w:rFonts w:ascii="Times New Roman" w:hAnsi="Times New Roman"/>
                <w:b/>
                <w:color w:val="000000" w:themeColor="text1"/>
                <w:sz w:val="18"/>
                <w:szCs w:val="18"/>
              </w:rPr>
              <w:t>proiector</w:t>
            </w:r>
            <w:proofErr w:type="spellEnd"/>
          </w:p>
          <w:p w14:paraId="62895865" w14:textId="4E25FF41" w:rsidR="00FF613B" w:rsidRPr="008A0698" w:rsidRDefault="003F4893" w:rsidP="006C19C9">
            <w:pPr>
              <w:spacing w:after="0" w:line="240" w:lineRule="auto"/>
              <w:jc w:val="both"/>
              <w:rPr>
                <w:rFonts w:ascii="Times New Roman" w:hAnsi="Times New Roman"/>
                <w:color w:val="EE0000"/>
                <w:sz w:val="18"/>
                <w:szCs w:val="18"/>
              </w:rPr>
            </w:pPr>
            <w:r w:rsidRPr="00E5064E">
              <w:rPr>
                <w:rFonts w:ascii="Times New Roman" w:hAnsi="Times New Roman"/>
                <w:color w:val="000000" w:themeColor="text1"/>
                <w:sz w:val="18"/>
                <w:szCs w:val="18"/>
              </w:rPr>
              <w:t>C</w:t>
            </w:r>
            <w:r w:rsidR="00FF613B" w:rsidRPr="00E5064E">
              <w:rPr>
                <w:rFonts w:ascii="Times New Roman" w:hAnsi="Times New Roman"/>
                <w:color w:val="000000" w:themeColor="text1"/>
                <w:sz w:val="18"/>
                <w:szCs w:val="18"/>
              </w:rPr>
              <w:t>lassroom with a projector</w:t>
            </w:r>
          </w:p>
        </w:tc>
      </w:tr>
      <w:tr w:rsidR="00FF613B" w:rsidRPr="002575E9" w14:paraId="16F78B0E" w14:textId="77777777" w:rsidTr="00C93FE6">
        <w:tc>
          <w:tcPr>
            <w:tcW w:w="3823" w:type="dxa"/>
          </w:tcPr>
          <w:p w14:paraId="0CC03AB0" w14:textId="0BAF5D27" w:rsidR="00FF613B" w:rsidRPr="002575E9" w:rsidRDefault="00FF613B" w:rsidP="006C19C9">
            <w:pPr>
              <w:spacing w:after="0" w:line="240" w:lineRule="auto"/>
              <w:rPr>
                <w:rFonts w:ascii="Times New Roman" w:hAnsi="Times New Roman"/>
                <w:b/>
                <w:sz w:val="18"/>
                <w:szCs w:val="18"/>
              </w:rPr>
            </w:pPr>
            <w:r w:rsidRPr="002575E9">
              <w:rPr>
                <w:rFonts w:ascii="Times New Roman" w:hAnsi="Times New Roman"/>
                <w:b/>
                <w:sz w:val="18"/>
                <w:szCs w:val="18"/>
              </w:rPr>
              <w:t xml:space="preserve">5.2 De </w:t>
            </w:r>
            <w:proofErr w:type="spellStart"/>
            <w:r w:rsidRPr="002575E9">
              <w:rPr>
                <w:rFonts w:ascii="Times New Roman" w:hAnsi="Times New Roman"/>
                <w:b/>
                <w:sz w:val="18"/>
                <w:szCs w:val="18"/>
              </w:rPr>
              <w:t>desfăşurare</w:t>
            </w:r>
            <w:proofErr w:type="spellEnd"/>
            <w:r w:rsidRPr="002575E9">
              <w:rPr>
                <w:rFonts w:ascii="Times New Roman" w:hAnsi="Times New Roman"/>
                <w:b/>
                <w:sz w:val="18"/>
                <w:szCs w:val="18"/>
              </w:rPr>
              <w:t xml:space="preserve"> a </w:t>
            </w:r>
            <w:proofErr w:type="spellStart"/>
            <w:r w:rsidRPr="002575E9">
              <w:rPr>
                <w:rFonts w:ascii="Times New Roman" w:hAnsi="Times New Roman"/>
                <w:b/>
                <w:sz w:val="18"/>
                <w:szCs w:val="18"/>
              </w:rPr>
              <w:t>seminarului</w:t>
            </w:r>
            <w:proofErr w:type="spellEnd"/>
            <w:r w:rsidR="00C93FE6">
              <w:rPr>
                <w:rFonts w:ascii="Times New Roman" w:hAnsi="Times New Roman"/>
                <w:b/>
                <w:sz w:val="18"/>
                <w:szCs w:val="18"/>
              </w:rPr>
              <w:t xml:space="preserve">/ </w:t>
            </w:r>
            <w:proofErr w:type="spellStart"/>
            <w:r w:rsidR="00C93FE6">
              <w:rPr>
                <w:rFonts w:ascii="Times New Roman" w:hAnsi="Times New Roman"/>
                <w:b/>
                <w:sz w:val="18"/>
                <w:szCs w:val="18"/>
              </w:rPr>
              <w:t>laboratorului</w:t>
            </w:r>
            <w:proofErr w:type="spellEnd"/>
            <w:r w:rsidR="00C93FE6">
              <w:rPr>
                <w:rFonts w:ascii="Times New Roman" w:hAnsi="Times New Roman"/>
                <w:b/>
                <w:sz w:val="18"/>
                <w:szCs w:val="18"/>
              </w:rPr>
              <w:t>/</w:t>
            </w:r>
            <w:proofErr w:type="spellStart"/>
            <w:r w:rsidR="00C93FE6">
              <w:rPr>
                <w:rFonts w:ascii="Times New Roman" w:hAnsi="Times New Roman"/>
                <w:b/>
                <w:sz w:val="18"/>
                <w:szCs w:val="18"/>
              </w:rPr>
              <w:t>proeictului</w:t>
            </w:r>
            <w:proofErr w:type="spellEnd"/>
          </w:p>
          <w:p w14:paraId="45981E98" w14:textId="68F7F1EF" w:rsidR="00FF613B" w:rsidRPr="002575E9" w:rsidRDefault="00FF613B" w:rsidP="006C19C9">
            <w:pPr>
              <w:spacing w:after="0" w:line="240" w:lineRule="auto"/>
              <w:rPr>
                <w:rFonts w:ascii="Times New Roman" w:hAnsi="Times New Roman"/>
                <w:sz w:val="18"/>
                <w:szCs w:val="18"/>
              </w:rPr>
            </w:pPr>
            <w:r w:rsidRPr="002575E9">
              <w:rPr>
                <w:rFonts w:ascii="Times New Roman" w:hAnsi="Times New Roman"/>
                <w:sz w:val="18"/>
                <w:szCs w:val="18"/>
              </w:rPr>
              <w:t>For running the seminar</w:t>
            </w:r>
            <w:r w:rsidR="00C93FE6">
              <w:rPr>
                <w:rFonts w:ascii="Times New Roman" w:hAnsi="Times New Roman"/>
                <w:sz w:val="18"/>
                <w:szCs w:val="18"/>
              </w:rPr>
              <w:t>/laboratory/project class</w:t>
            </w:r>
          </w:p>
        </w:tc>
        <w:tc>
          <w:tcPr>
            <w:tcW w:w="6005" w:type="dxa"/>
          </w:tcPr>
          <w:p w14:paraId="01214400" w14:textId="5D776C4F" w:rsidR="003F4893" w:rsidRPr="002F3861" w:rsidRDefault="002F3861" w:rsidP="003F4893">
            <w:pPr>
              <w:spacing w:after="0" w:line="240" w:lineRule="auto"/>
              <w:jc w:val="both"/>
              <w:rPr>
                <w:rFonts w:ascii="Times New Roman" w:hAnsi="Times New Roman"/>
                <w:b/>
                <w:color w:val="000000" w:themeColor="text1"/>
                <w:sz w:val="18"/>
                <w:szCs w:val="18"/>
              </w:rPr>
            </w:pPr>
            <w:proofErr w:type="spellStart"/>
            <w:r w:rsidRPr="002F3861">
              <w:rPr>
                <w:rFonts w:ascii="Times New Roman" w:hAnsi="Times New Roman"/>
                <w:b/>
                <w:color w:val="000000" w:themeColor="text1"/>
                <w:sz w:val="18"/>
                <w:szCs w:val="18"/>
              </w:rPr>
              <w:t>L</w:t>
            </w:r>
            <w:r w:rsidR="00C93FE6" w:rsidRPr="002F3861">
              <w:rPr>
                <w:rFonts w:ascii="Times New Roman" w:hAnsi="Times New Roman"/>
                <w:b/>
                <w:color w:val="000000" w:themeColor="text1"/>
                <w:sz w:val="18"/>
                <w:szCs w:val="18"/>
              </w:rPr>
              <w:t>aboratorul</w:t>
            </w:r>
            <w:proofErr w:type="spellEnd"/>
            <w:r w:rsidRPr="002F3861">
              <w:rPr>
                <w:rFonts w:ascii="Times New Roman" w:hAnsi="Times New Roman"/>
                <w:b/>
                <w:color w:val="000000" w:themeColor="text1"/>
                <w:sz w:val="18"/>
                <w:szCs w:val="18"/>
              </w:rPr>
              <w:t xml:space="preserve"> </w:t>
            </w:r>
            <w:proofErr w:type="spellStart"/>
            <w:r w:rsidRPr="002F3861">
              <w:rPr>
                <w:rFonts w:ascii="Times New Roman" w:hAnsi="Times New Roman"/>
                <w:b/>
                <w:color w:val="000000" w:themeColor="text1"/>
                <w:sz w:val="18"/>
                <w:szCs w:val="18"/>
              </w:rPr>
              <w:t>și</w:t>
            </w:r>
            <w:proofErr w:type="spellEnd"/>
            <w:r w:rsidRPr="002F3861">
              <w:rPr>
                <w:rFonts w:ascii="Times New Roman" w:hAnsi="Times New Roman"/>
                <w:b/>
                <w:color w:val="000000" w:themeColor="text1"/>
                <w:sz w:val="18"/>
                <w:szCs w:val="18"/>
              </w:rPr>
              <w:t xml:space="preserve"> </w:t>
            </w:r>
            <w:proofErr w:type="spellStart"/>
            <w:r w:rsidR="00C93FE6" w:rsidRPr="002F3861">
              <w:rPr>
                <w:rFonts w:ascii="Times New Roman" w:hAnsi="Times New Roman"/>
                <w:b/>
                <w:color w:val="000000" w:themeColor="text1"/>
                <w:sz w:val="18"/>
                <w:szCs w:val="18"/>
              </w:rPr>
              <w:t>proi</w:t>
            </w:r>
            <w:r w:rsidR="00E5064E" w:rsidRPr="002F3861">
              <w:rPr>
                <w:rFonts w:ascii="Times New Roman" w:hAnsi="Times New Roman"/>
                <w:b/>
                <w:color w:val="000000" w:themeColor="text1"/>
                <w:sz w:val="18"/>
                <w:szCs w:val="18"/>
              </w:rPr>
              <w:t>e</w:t>
            </w:r>
            <w:r w:rsidR="00C93FE6" w:rsidRPr="002F3861">
              <w:rPr>
                <w:rFonts w:ascii="Times New Roman" w:hAnsi="Times New Roman"/>
                <w:b/>
                <w:color w:val="000000" w:themeColor="text1"/>
                <w:sz w:val="18"/>
                <w:szCs w:val="18"/>
              </w:rPr>
              <w:t>ctul</w:t>
            </w:r>
            <w:proofErr w:type="spellEnd"/>
            <w:r w:rsidR="003F4893" w:rsidRPr="002F3861">
              <w:rPr>
                <w:rFonts w:ascii="Times New Roman" w:hAnsi="Times New Roman"/>
                <w:b/>
                <w:color w:val="000000" w:themeColor="text1"/>
                <w:sz w:val="18"/>
                <w:szCs w:val="18"/>
              </w:rPr>
              <w:t xml:space="preserve"> se </w:t>
            </w:r>
            <w:proofErr w:type="spellStart"/>
            <w:r w:rsidR="003F4893" w:rsidRPr="002F3861">
              <w:rPr>
                <w:rFonts w:ascii="Times New Roman" w:hAnsi="Times New Roman"/>
                <w:b/>
                <w:color w:val="000000" w:themeColor="text1"/>
                <w:sz w:val="18"/>
                <w:szCs w:val="18"/>
              </w:rPr>
              <w:t>v</w:t>
            </w:r>
            <w:r w:rsidRPr="002F3861">
              <w:rPr>
                <w:rFonts w:ascii="Times New Roman" w:hAnsi="Times New Roman"/>
                <w:b/>
                <w:color w:val="000000" w:themeColor="text1"/>
                <w:sz w:val="18"/>
                <w:szCs w:val="18"/>
              </w:rPr>
              <w:t>or</w:t>
            </w:r>
            <w:proofErr w:type="spellEnd"/>
            <w:r w:rsidR="003F4893" w:rsidRPr="002F3861">
              <w:rPr>
                <w:rFonts w:ascii="Times New Roman" w:hAnsi="Times New Roman"/>
                <w:b/>
                <w:color w:val="000000" w:themeColor="text1"/>
                <w:sz w:val="18"/>
                <w:szCs w:val="18"/>
              </w:rPr>
              <w:t xml:space="preserve"> </w:t>
            </w:r>
            <w:proofErr w:type="spellStart"/>
            <w:r w:rsidR="003F4893" w:rsidRPr="002F3861">
              <w:rPr>
                <w:rFonts w:ascii="Times New Roman" w:hAnsi="Times New Roman"/>
                <w:b/>
                <w:color w:val="000000" w:themeColor="text1"/>
                <w:sz w:val="18"/>
                <w:szCs w:val="18"/>
              </w:rPr>
              <w:t>desfășura</w:t>
            </w:r>
            <w:proofErr w:type="spellEnd"/>
            <w:r w:rsidR="003F4893" w:rsidRPr="002F3861">
              <w:rPr>
                <w:rFonts w:ascii="Times New Roman" w:hAnsi="Times New Roman"/>
                <w:b/>
                <w:color w:val="000000" w:themeColor="text1"/>
                <w:sz w:val="18"/>
                <w:szCs w:val="18"/>
              </w:rPr>
              <w:t xml:space="preserve"> </w:t>
            </w:r>
            <w:proofErr w:type="spellStart"/>
            <w:r w:rsidR="003F4893" w:rsidRPr="002F3861">
              <w:rPr>
                <w:rFonts w:ascii="Times New Roman" w:hAnsi="Times New Roman"/>
                <w:b/>
                <w:color w:val="000000" w:themeColor="text1"/>
                <w:sz w:val="18"/>
                <w:szCs w:val="18"/>
              </w:rPr>
              <w:t>într</w:t>
            </w:r>
            <w:proofErr w:type="spellEnd"/>
            <w:r w:rsidR="003F4893" w:rsidRPr="002F3861">
              <w:rPr>
                <w:rFonts w:ascii="Times New Roman" w:hAnsi="Times New Roman"/>
                <w:b/>
                <w:color w:val="000000" w:themeColor="text1"/>
                <w:sz w:val="18"/>
                <w:szCs w:val="18"/>
              </w:rPr>
              <w:t xml:space="preserve">-o </w:t>
            </w:r>
            <w:proofErr w:type="spellStart"/>
            <w:r w:rsidR="003F4893" w:rsidRPr="002F3861">
              <w:rPr>
                <w:rFonts w:ascii="Times New Roman" w:hAnsi="Times New Roman"/>
                <w:b/>
                <w:color w:val="000000" w:themeColor="text1"/>
                <w:sz w:val="18"/>
                <w:szCs w:val="18"/>
              </w:rPr>
              <w:t>sală</w:t>
            </w:r>
            <w:proofErr w:type="spellEnd"/>
            <w:r w:rsidR="003F4893" w:rsidRPr="002F3861">
              <w:rPr>
                <w:rFonts w:ascii="Times New Roman" w:hAnsi="Times New Roman"/>
                <w:b/>
                <w:color w:val="000000" w:themeColor="text1"/>
                <w:sz w:val="18"/>
                <w:szCs w:val="18"/>
              </w:rPr>
              <w:t xml:space="preserve"> de </w:t>
            </w:r>
            <w:proofErr w:type="spellStart"/>
            <w:r w:rsidR="003F4893" w:rsidRPr="002F3861">
              <w:rPr>
                <w:rFonts w:ascii="Times New Roman" w:hAnsi="Times New Roman"/>
                <w:b/>
                <w:color w:val="000000" w:themeColor="text1"/>
                <w:sz w:val="18"/>
                <w:szCs w:val="18"/>
              </w:rPr>
              <w:t>laborator</w:t>
            </w:r>
            <w:proofErr w:type="spellEnd"/>
            <w:r w:rsidR="003F4893" w:rsidRPr="002F3861">
              <w:rPr>
                <w:rFonts w:ascii="Times New Roman" w:hAnsi="Times New Roman"/>
                <w:b/>
                <w:color w:val="000000" w:themeColor="text1"/>
                <w:sz w:val="18"/>
                <w:szCs w:val="18"/>
              </w:rPr>
              <w:t xml:space="preserve"> </w:t>
            </w:r>
            <w:proofErr w:type="spellStart"/>
            <w:r w:rsidR="003F4893" w:rsidRPr="002F3861">
              <w:rPr>
                <w:rFonts w:ascii="Times New Roman" w:hAnsi="Times New Roman"/>
                <w:b/>
                <w:color w:val="000000" w:themeColor="text1"/>
                <w:sz w:val="18"/>
                <w:szCs w:val="18"/>
              </w:rPr>
              <w:t>dotată</w:t>
            </w:r>
            <w:proofErr w:type="spellEnd"/>
            <w:r w:rsidR="003F4893" w:rsidRPr="002F3861">
              <w:rPr>
                <w:rFonts w:ascii="Times New Roman" w:hAnsi="Times New Roman"/>
                <w:b/>
                <w:color w:val="000000" w:themeColor="text1"/>
                <w:sz w:val="18"/>
                <w:szCs w:val="18"/>
              </w:rPr>
              <w:t xml:space="preserve"> cu </w:t>
            </w:r>
            <w:proofErr w:type="spellStart"/>
            <w:r w:rsidR="003F4893" w:rsidRPr="002F3861">
              <w:rPr>
                <w:rFonts w:ascii="Times New Roman" w:hAnsi="Times New Roman"/>
                <w:b/>
                <w:color w:val="000000" w:themeColor="text1"/>
                <w:sz w:val="18"/>
                <w:szCs w:val="18"/>
              </w:rPr>
              <w:t>calculatoare</w:t>
            </w:r>
            <w:proofErr w:type="spellEnd"/>
            <w:r w:rsidR="003F4893" w:rsidRPr="002F3861">
              <w:rPr>
                <w:rFonts w:ascii="Times New Roman" w:hAnsi="Times New Roman"/>
                <w:b/>
                <w:color w:val="000000" w:themeColor="text1"/>
                <w:sz w:val="18"/>
                <w:szCs w:val="18"/>
              </w:rPr>
              <w:t xml:space="preserve">. </w:t>
            </w:r>
          </w:p>
          <w:p w14:paraId="77DA90F2" w14:textId="29068EC4" w:rsidR="003F4893" w:rsidRPr="008A0698" w:rsidRDefault="002F3861" w:rsidP="003F4893">
            <w:pPr>
              <w:spacing w:after="0" w:line="240" w:lineRule="auto"/>
              <w:jc w:val="both"/>
              <w:rPr>
                <w:rFonts w:ascii="Times New Roman" w:hAnsi="Times New Roman"/>
                <w:color w:val="EE0000"/>
                <w:sz w:val="18"/>
                <w:szCs w:val="18"/>
              </w:rPr>
            </w:pPr>
            <w:r w:rsidRPr="002F3861">
              <w:rPr>
                <w:rFonts w:ascii="Times New Roman" w:hAnsi="Times New Roman"/>
                <w:color w:val="000000" w:themeColor="text1"/>
                <w:sz w:val="18"/>
                <w:szCs w:val="18"/>
              </w:rPr>
              <w:t>L</w:t>
            </w:r>
            <w:r w:rsidR="00C93FE6" w:rsidRPr="002F3861">
              <w:rPr>
                <w:rFonts w:ascii="Times New Roman" w:hAnsi="Times New Roman"/>
                <w:color w:val="000000" w:themeColor="text1"/>
                <w:sz w:val="18"/>
                <w:szCs w:val="18"/>
              </w:rPr>
              <w:t>aboratory</w:t>
            </w:r>
            <w:r w:rsidRPr="002F3861">
              <w:rPr>
                <w:rFonts w:ascii="Times New Roman" w:hAnsi="Times New Roman"/>
                <w:color w:val="000000" w:themeColor="text1"/>
                <w:sz w:val="18"/>
                <w:szCs w:val="18"/>
              </w:rPr>
              <w:t xml:space="preserve"> and </w:t>
            </w:r>
            <w:r w:rsidR="00C93FE6" w:rsidRPr="002F3861">
              <w:rPr>
                <w:rFonts w:ascii="Times New Roman" w:hAnsi="Times New Roman"/>
                <w:color w:val="000000" w:themeColor="text1"/>
                <w:sz w:val="18"/>
                <w:szCs w:val="18"/>
              </w:rPr>
              <w:t>project class</w:t>
            </w:r>
            <w:r w:rsidRPr="002F3861">
              <w:rPr>
                <w:rFonts w:ascii="Times New Roman" w:hAnsi="Times New Roman"/>
                <w:color w:val="000000" w:themeColor="text1"/>
                <w:sz w:val="18"/>
                <w:szCs w:val="18"/>
              </w:rPr>
              <w:t>es</w:t>
            </w:r>
            <w:r w:rsidR="003F4893" w:rsidRPr="002F3861">
              <w:rPr>
                <w:rFonts w:ascii="Times New Roman" w:hAnsi="Times New Roman"/>
                <w:color w:val="000000" w:themeColor="text1"/>
                <w:sz w:val="18"/>
                <w:szCs w:val="18"/>
              </w:rPr>
              <w:t xml:space="preserve"> will be held in a laboratory room with computers.</w:t>
            </w:r>
          </w:p>
        </w:tc>
      </w:tr>
    </w:tbl>
    <w:p w14:paraId="319E445F" w14:textId="77777777" w:rsidR="00FF613B" w:rsidRPr="002575E9" w:rsidRDefault="00FF613B" w:rsidP="00FF613B">
      <w:pPr>
        <w:shd w:val="clear" w:color="auto" w:fill="FFFFFF"/>
        <w:spacing w:after="0" w:line="240" w:lineRule="auto"/>
        <w:jc w:val="both"/>
        <w:rPr>
          <w:rFonts w:ascii="Times New Roman" w:hAnsi="Times New Roman"/>
          <w:sz w:val="18"/>
          <w:szCs w:val="18"/>
        </w:rPr>
      </w:pPr>
    </w:p>
    <w:p w14:paraId="1FB1B167" w14:textId="4E77FAC7" w:rsidR="00FF613B" w:rsidRPr="002575E9" w:rsidRDefault="00FF613B" w:rsidP="00FF613B">
      <w:pPr>
        <w:shd w:val="clear" w:color="auto" w:fill="FFFFFF"/>
        <w:spacing w:after="0" w:line="240" w:lineRule="auto"/>
        <w:jc w:val="both"/>
        <w:rPr>
          <w:rFonts w:ascii="Times New Roman" w:hAnsi="Times New Roman"/>
          <w:b/>
          <w:sz w:val="18"/>
          <w:szCs w:val="18"/>
        </w:rPr>
      </w:pPr>
      <w:r w:rsidRPr="002575E9">
        <w:rPr>
          <w:rFonts w:ascii="Times New Roman" w:hAnsi="Times New Roman"/>
          <w:b/>
          <w:bCs/>
          <w:sz w:val="18"/>
          <w:szCs w:val="18"/>
        </w:rPr>
        <w:lastRenderedPageBreak/>
        <w:t xml:space="preserve">6. </w:t>
      </w:r>
      <w:r w:rsidR="008A0698">
        <w:rPr>
          <w:rFonts w:ascii="Times New Roman" w:hAnsi="Times New Roman"/>
          <w:b/>
          <w:sz w:val="18"/>
          <w:szCs w:val="18"/>
        </w:rPr>
        <w:t>REZULTATELE ÎNVĂȚĂRII</w:t>
      </w:r>
    </w:p>
    <w:p w14:paraId="7EEF7B6E" w14:textId="719193CC" w:rsidR="00FF613B" w:rsidRPr="002575E9" w:rsidRDefault="008A0698" w:rsidP="00FF613B">
      <w:pPr>
        <w:shd w:val="clear" w:color="auto" w:fill="FFFFFF"/>
        <w:spacing w:after="0" w:line="240" w:lineRule="auto"/>
        <w:jc w:val="both"/>
        <w:rPr>
          <w:rFonts w:ascii="Times New Roman" w:hAnsi="Times New Roman"/>
          <w:sz w:val="18"/>
          <w:szCs w:val="18"/>
        </w:rPr>
      </w:pPr>
      <w:r>
        <w:rPr>
          <w:rFonts w:ascii="Times New Roman" w:hAnsi="Times New Roman"/>
          <w:sz w:val="18"/>
          <w:szCs w:val="18"/>
        </w:rPr>
        <w:t>LEARNING OUTCOMES</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840"/>
      </w:tblGrid>
      <w:tr w:rsidR="00FF613B" w:rsidRPr="002575E9" w14:paraId="7BB55A7A" w14:textId="77777777" w:rsidTr="006C19C9">
        <w:tc>
          <w:tcPr>
            <w:tcW w:w="2988" w:type="dxa"/>
          </w:tcPr>
          <w:p w14:paraId="445F21F2" w14:textId="5DAB04B6" w:rsidR="00FF613B" w:rsidRPr="002575E9" w:rsidRDefault="00FF613B" w:rsidP="006C19C9">
            <w:pPr>
              <w:spacing w:after="0" w:line="240" w:lineRule="auto"/>
              <w:rPr>
                <w:rFonts w:ascii="Times New Roman" w:hAnsi="Times New Roman"/>
                <w:b/>
                <w:sz w:val="18"/>
                <w:szCs w:val="18"/>
              </w:rPr>
            </w:pPr>
            <w:r w:rsidRPr="002575E9">
              <w:rPr>
                <w:rFonts w:ascii="Times New Roman" w:hAnsi="Times New Roman"/>
                <w:b/>
                <w:sz w:val="18"/>
                <w:szCs w:val="18"/>
              </w:rPr>
              <w:t xml:space="preserve">6.1 </w:t>
            </w:r>
            <w:proofErr w:type="spellStart"/>
            <w:r w:rsidR="008A0698">
              <w:rPr>
                <w:rFonts w:ascii="Times New Roman" w:hAnsi="Times New Roman"/>
                <w:b/>
                <w:sz w:val="18"/>
                <w:szCs w:val="18"/>
              </w:rPr>
              <w:t>Cunoștințe</w:t>
            </w:r>
            <w:proofErr w:type="spellEnd"/>
          </w:p>
          <w:p w14:paraId="10A62BD7" w14:textId="4DD263BF" w:rsidR="00FF613B" w:rsidRPr="002575E9" w:rsidRDefault="008A0698" w:rsidP="006C19C9">
            <w:pPr>
              <w:spacing w:after="0" w:line="240" w:lineRule="auto"/>
              <w:rPr>
                <w:rFonts w:ascii="Times New Roman" w:hAnsi="Times New Roman"/>
                <w:sz w:val="18"/>
                <w:szCs w:val="18"/>
              </w:rPr>
            </w:pPr>
            <w:r>
              <w:rPr>
                <w:rFonts w:ascii="Times New Roman" w:hAnsi="Times New Roman"/>
                <w:sz w:val="18"/>
                <w:szCs w:val="18"/>
              </w:rPr>
              <w:t>Knowledge</w:t>
            </w:r>
          </w:p>
        </w:tc>
        <w:tc>
          <w:tcPr>
            <w:tcW w:w="6840" w:type="dxa"/>
          </w:tcPr>
          <w:p w14:paraId="51EC924C" w14:textId="1E981492" w:rsidR="00FF613B" w:rsidRPr="002575E9" w:rsidRDefault="001D3896" w:rsidP="009C40BC">
            <w:pPr>
              <w:pStyle w:val="ListParagraph"/>
              <w:spacing w:after="0" w:line="240" w:lineRule="auto"/>
              <w:ind w:left="360"/>
              <w:rPr>
                <w:rFonts w:ascii="Times New Roman" w:hAnsi="Times New Roman"/>
                <w:color w:val="FF0000"/>
                <w:sz w:val="18"/>
                <w:szCs w:val="18"/>
              </w:rPr>
            </w:pPr>
            <w:r>
              <w:rPr>
                <w:rFonts w:ascii="Times New Roman" w:hAnsi="Times New Roman"/>
                <w:color w:val="000000" w:themeColor="text1"/>
                <w:sz w:val="18"/>
                <w:szCs w:val="18"/>
              </w:rPr>
              <w:t xml:space="preserve">R1, </w:t>
            </w:r>
            <w:r w:rsidR="009C40BC" w:rsidRPr="009C40BC">
              <w:rPr>
                <w:rFonts w:ascii="Times New Roman" w:hAnsi="Times New Roman"/>
                <w:color w:val="000000" w:themeColor="text1"/>
                <w:sz w:val="18"/>
                <w:szCs w:val="18"/>
              </w:rPr>
              <w:t>R4</w:t>
            </w:r>
          </w:p>
        </w:tc>
      </w:tr>
      <w:tr w:rsidR="00FF613B" w:rsidRPr="002575E9" w14:paraId="128B782F" w14:textId="77777777" w:rsidTr="006C19C9">
        <w:tc>
          <w:tcPr>
            <w:tcW w:w="2988" w:type="dxa"/>
          </w:tcPr>
          <w:p w14:paraId="775CF799" w14:textId="1AE67ECC" w:rsidR="00FF613B" w:rsidRPr="002575E9" w:rsidRDefault="00FF613B" w:rsidP="006C19C9">
            <w:pPr>
              <w:spacing w:after="0" w:line="240" w:lineRule="auto"/>
              <w:rPr>
                <w:rFonts w:ascii="Times New Roman" w:hAnsi="Times New Roman"/>
                <w:b/>
                <w:sz w:val="18"/>
                <w:szCs w:val="18"/>
              </w:rPr>
            </w:pPr>
            <w:r w:rsidRPr="002575E9">
              <w:rPr>
                <w:rFonts w:ascii="Times New Roman" w:hAnsi="Times New Roman"/>
                <w:b/>
                <w:sz w:val="18"/>
                <w:szCs w:val="18"/>
              </w:rPr>
              <w:t xml:space="preserve">6.2 </w:t>
            </w:r>
            <w:proofErr w:type="spellStart"/>
            <w:r w:rsidR="008A0698">
              <w:rPr>
                <w:rFonts w:ascii="Times New Roman" w:hAnsi="Times New Roman"/>
                <w:b/>
                <w:sz w:val="18"/>
                <w:szCs w:val="18"/>
              </w:rPr>
              <w:t>Aptitudini</w:t>
            </w:r>
            <w:proofErr w:type="spellEnd"/>
          </w:p>
          <w:p w14:paraId="44939D65" w14:textId="5E175301" w:rsidR="00FF613B" w:rsidRPr="002575E9" w:rsidRDefault="008A0698" w:rsidP="006C19C9">
            <w:pPr>
              <w:spacing w:after="0" w:line="240" w:lineRule="auto"/>
              <w:rPr>
                <w:rFonts w:ascii="Times New Roman" w:hAnsi="Times New Roman"/>
                <w:sz w:val="18"/>
                <w:szCs w:val="18"/>
              </w:rPr>
            </w:pPr>
            <w:r>
              <w:rPr>
                <w:rFonts w:ascii="Times New Roman" w:hAnsi="Times New Roman"/>
                <w:sz w:val="18"/>
                <w:szCs w:val="18"/>
              </w:rPr>
              <w:t>Skills</w:t>
            </w:r>
          </w:p>
        </w:tc>
        <w:tc>
          <w:tcPr>
            <w:tcW w:w="6840" w:type="dxa"/>
          </w:tcPr>
          <w:p w14:paraId="6E0A0C6C" w14:textId="30B7B84E" w:rsidR="00FF613B" w:rsidRPr="002575E9" w:rsidRDefault="009C40BC" w:rsidP="009C40BC">
            <w:pPr>
              <w:spacing w:after="0" w:line="240" w:lineRule="auto"/>
              <w:ind w:left="360"/>
              <w:rPr>
                <w:rFonts w:ascii="Times New Roman" w:hAnsi="Times New Roman"/>
                <w:sz w:val="18"/>
                <w:szCs w:val="18"/>
              </w:rPr>
            </w:pPr>
            <w:r>
              <w:rPr>
                <w:rFonts w:ascii="Times New Roman" w:hAnsi="Times New Roman"/>
                <w:sz w:val="18"/>
                <w:szCs w:val="18"/>
              </w:rPr>
              <w:t>R4</w:t>
            </w:r>
          </w:p>
        </w:tc>
      </w:tr>
      <w:tr w:rsidR="008A0698" w:rsidRPr="002575E9" w14:paraId="22768A37" w14:textId="77777777" w:rsidTr="006C19C9">
        <w:tc>
          <w:tcPr>
            <w:tcW w:w="2988" w:type="dxa"/>
          </w:tcPr>
          <w:p w14:paraId="551D05C3" w14:textId="7BAFA7EB" w:rsidR="008A0698" w:rsidRPr="002575E9" w:rsidRDefault="008A0698" w:rsidP="008A0698">
            <w:pPr>
              <w:spacing w:after="0" w:line="240" w:lineRule="auto"/>
              <w:rPr>
                <w:rFonts w:ascii="Times New Roman" w:hAnsi="Times New Roman"/>
                <w:b/>
                <w:sz w:val="18"/>
                <w:szCs w:val="18"/>
              </w:rPr>
            </w:pPr>
            <w:r w:rsidRPr="002575E9">
              <w:rPr>
                <w:rFonts w:ascii="Times New Roman" w:hAnsi="Times New Roman"/>
                <w:b/>
                <w:sz w:val="18"/>
                <w:szCs w:val="18"/>
              </w:rPr>
              <w:t>6.</w:t>
            </w:r>
            <w:r w:rsidR="009C40BC">
              <w:rPr>
                <w:rFonts w:ascii="Times New Roman" w:hAnsi="Times New Roman"/>
                <w:b/>
                <w:sz w:val="18"/>
                <w:szCs w:val="18"/>
              </w:rPr>
              <w:t>3</w:t>
            </w:r>
            <w:r w:rsidRPr="002575E9">
              <w:rPr>
                <w:rFonts w:ascii="Times New Roman" w:hAnsi="Times New Roman"/>
                <w:b/>
                <w:sz w:val="18"/>
                <w:szCs w:val="18"/>
              </w:rPr>
              <w:t xml:space="preserve"> </w:t>
            </w:r>
            <w:proofErr w:type="spellStart"/>
            <w:r>
              <w:rPr>
                <w:rFonts w:ascii="Times New Roman" w:hAnsi="Times New Roman"/>
                <w:b/>
                <w:sz w:val="18"/>
                <w:szCs w:val="18"/>
              </w:rPr>
              <w:t>Responsabilitate</w:t>
            </w:r>
            <w:proofErr w:type="spellEnd"/>
            <w:r>
              <w:rPr>
                <w:rFonts w:ascii="Times New Roman" w:hAnsi="Times New Roman"/>
                <w:b/>
                <w:sz w:val="18"/>
                <w:szCs w:val="18"/>
              </w:rPr>
              <w:t xml:space="preserve"> </w:t>
            </w:r>
            <w:proofErr w:type="spellStart"/>
            <w:r>
              <w:rPr>
                <w:rFonts w:ascii="Times New Roman" w:hAnsi="Times New Roman"/>
                <w:b/>
                <w:sz w:val="18"/>
                <w:szCs w:val="18"/>
              </w:rPr>
              <w:t>și</w:t>
            </w:r>
            <w:proofErr w:type="spellEnd"/>
            <w:r>
              <w:rPr>
                <w:rFonts w:ascii="Times New Roman" w:hAnsi="Times New Roman"/>
                <w:b/>
                <w:sz w:val="18"/>
                <w:szCs w:val="18"/>
              </w:rPr>
              <w:t xml:space="preserve"> </w:t>
            </w:r>
            <w:proofErr w:type="spellStart"/>
            <w:r>
              <w:rPr>
                <w:rFonts w:ascii="Times New Roman" w:hAnsi="Times New Roman"/>
                <w:b/>
                <w:sz w:val="18"/>
                <w:szCs w:val="18"/>
              </w:rPr>
              <w:t>autonomie</w:t>
            </w:r>
            <w:proofErr w:type="spellEnd"/>
          </w:p>
          <w:p w14:paraId="76B9D64C" w14:textId="48CA0371" w:rsidR="008A0698" w:rsidRPr="002575E9" w:rsidRDefault="00022052" w:rsidP="008A0698">
            <w:pPr>
              <w:spacing w:after="0" w:line="240" w:lineRule="auto"/>
              <w:rPr>
                <w:rFonts w:ascii="Times New Roman" w:hAnsi="Times New Roman"/>
                <w:b/>
                <w:sz w:val="18"/>
                <w:szCs w:val="18"/>
              </w:rPr>
            </w:pPr>
            <w:proofErr w:type="spellStart"/>
            <w:r>
              <w:rPr>
                <w:rFonts w:ascii="Times New Roman" w:hAnsi="Times New Roman"/>
                <w:sz w:val="18"/>
                <w:szCs w:val="18"/>
              </w:rPr>
              <w:t>Respnsability</w:t>
            </w:r>
            <w:proofErr w:type="spellEnd"/>
            <w:r>
              <w:rPr>
                <w:rFonts w:ascii="Times New Roman" w:hAnsi="Times New Roman"/>
                <w:sz w:val="18"/>
                <w:szCs w:val="18"/>
              </w:rPr>
              <w:t xml:space="preserve"> and autonomy</w:t>
            </w:r>
          </w:p>
        </w:tc>
        <w:tc>
          <w:tcPr>
            <w:tcW w:w="6840" w:type="dxa"/>
          </w:tcPr>
          <w:p w14:paraId="525F0603" w14:textId="42EA4603" w:rsidR="008A0698" w:rsidRPr="002575E9" w:rsidRDefault="009C40BC" w:rsidP="009C40BC">
            <w:pPr>
              <w:spacing w:after="0" w:line="240" w:lineRule="auto"/>
              <w:ind w:left="360"/>
              <w:rPr>
                <w:rFonts w:ascii="Times New Roman" w:hAnsi="Times New Roman"/>
                <w:sz w:val="18"/>
                <w:szCs w:val="18"/>
              </w:rPr>
            </w:pPr>
            <w:r>
              <w:rPr>
                <w:rFonts w:ascii="Times New Roman" w:hAnsi="Times New Roman"/>
                <w:sz w:val="18"/>
                <w:szCs w:val="18"/>
              </w:rPr>
              <w:t>R4</w:t>
            </w:r>
          </w:p>
        </w:tc>
      </w:tr>
    </w:tbl>
    <w:p w14:paraId="3DA0ED4E" w14:textId="77777777" w:rsidR="00FF613B" w:rsidRPr="002575E9" w:rsidRDefault="00FF613B" w:rsidP="00FF613B">
      <w:pPr>
        <w:shd w:val="clear" w:color="auto" w:fill="FFFFFF"/>
        <w:spacing w:after="0" w:line="240" w:lineRule="auto"/>
        <w:jc w:val="both"/>
        <w:rPr>
          <w:rFonts w:ascii="Times New Roman" w:hAnsi="Times New Roman"/>
          <w:sz w:val="18"/>
          <w:szCs w:val="18"/>
        </w:rPr>
      </w:pPr>
    </w:p>
    <w:p w14:paraId="61BC946A"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p w14:paraId="1A968080" w14:textId="79FD6D34" w:rsidR="00FF613B" w:rsidRPr="002575E9" w:rsidRDefault="00022052" w:rsidP="00FF613B">
      <w:pPr>
        <w:shd w:val="clear" w:color="auto" w:fill="FFFFFF"/>
        <w:spacing w:after="0" w:line="240" w:lineRule="auto"/>
        <w:jc w:val="both"/>
        <w:rPr>
          <w:rFonts w:ascii="Times New Roman" w:hAnsi="Times New Roman"/>
          <w:b/>
          <w:sz w:val="18"/>
          <w:szCs w:val="18"/>
        </w:rPr>
      </w:pPr>
      <w:r>
        <w:rPr>
          <w:rFonts w:ascii="Times New Roman" w:hAnsi="Times New Roman"/>
          <w:b/>
          <w:sz w:val="18"/>
          <w:szCs w:val="18"/>
        </w:rPr>
        <w:t>7</w:t>
      </w:r>
      <w:r w:rsidR="00FF613B" w:rsidRPr="002575E9">
        <w:rPr>
          <w:rFonts w:ascii="Times New Roman" w:hAnsi="Times New Roman"/>
          <w:b/>
          <w:sz w:val="18"/>
          <w:szCs w:val="18"/>
        </w:rPr>
        <w:t>. CONŢINUTURI</w:t>
      </w:r>
    </w:p>
    <w:p w14:paraId="1ACC67BF" w14:textId="77777777" w:rsidR="00FF613B" w:rsidRPr="002575E9" w:rsidRDefault="00FF613B" w:rsidP="00FF613B">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 xml:space="preserve">    CONTENT</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57"/>
        <w:gridCol w:w="2835"/>
        <w:gridCol w:w="1508"/>
      </w:tblGrid>
      <w:tr w:rsidR="00FF613B" w:rsidRPr="002575E9" w14:paraId="2B3A1A16" w14:textId="77777777" w:rsidTr="0008503C">
        <w:tc>
          <w:tcPr>
            <w:tcW w:w="5557" w:type="dxa"/>
          </w:tcPr>
          <w:p w14:paraId="2EB4DB89" w14:textId="2BC93F4D" w:rsidR="00FF613B" w:rsidRPr="002575E9" w:rsidRDefault="00C93FE6" w:rsidP="006C19C9">
            <w:pPr>
              <w:shd w:val="clear" w:color="auto" w:fill="FFFFFF"/>
              <w:spacing w:after="0" w:line="240" w:lineRule="auto"/>
              <w:jc w:val="both"/>
              <w:rPr>
                <w:rFonts w:ascii="Times New Roman" w:hAnsi="Times New Roman"/>
                <w:sz w:val="18"/>
                <w:szCs w:val="18"/>
              </w:rPr>
            </w:pPr>
            <w:r>
              <w:rPr>
                <w:rFonts w:ascii="Times New Roman" w:hAnsi="Times New Roman"/>
                <w:b/>
                <w:sz w:val="18"/>
                <w:szCs w:val="18"/>
              </w:rPr>
              <w:t>7</w:t>
            </w:r>
            <w:r w:rsidR="00FF613B" w:rsidRPr="002575E9">
              <w:rPr>
                <w:rFonts w:ascii="Times New Roman" w:hAnsi="Times New Roman"/>
                <w:b/>
                <w:sz w:val="18"/>
                <w:szCs w:val="18"/>
              </w:rPr>
              <w:t xml:space="preserve">.1. Curs   </w:t>
            </w:r>
          </w:p>
          <w:p w14:paraId="6B56E5BE" w14:textId="77777777" w:rsidR="00FF613B" w:rsidRPr="002575E9" w:rsidRDefault="00FF613B" w:rsidP="006C19C9">
            <w:pPr>
              <w:shd w:val="clear" w:color="auto" w:fill="FFFFFF"/>
              <w:spacing w:after="0" w:line="240" w:lineRule="auto"/>
              <w:jc w:val="both"/>
              <w:rPr>
                <w:rFonts w:ascii="Times New Roman" w:hAnsi="Times New Roman"/>
                <w:b/>
                <w:sz w:val="18"/>
                <w:szCs w:val="18"/>
              </w:rPr>
            </w:pPr>
            <w:r w:rsidRPr="002575E9">
              <w:rPr>
                <w:rFonts w:ascii="Times New Roman" w:hAnsi="Times New Roman"/>
                <w:sz w:val="18"/>
                <w:szCs w:val="18"/>
              </w:rPr>
              <w:t xml:space="preserve">        Course</w:t>
            </w:r>
          </w:p>
        </w:tc>
        <w:tc>
          <w:tcPr>
            <w:tcW w:w="2835" w:type="dxa"/>
            <w:vAlign w:val="center"/>
          </w:tcPr>
          <w:p w14:paraId="7FB89518" w14:textId="77777777" w:rsidR="00FF613B" w:rsidRPr="002575E9" w:rsidRDefault="00FF613B" w:rsidP="006C19C9">
            <w:pPr>
              <w:shd w:val="clear" w:color="auto" w:fill="FFFFFF"/>
              <w:spacing w:after="0" w:line="240" w:lineRule="auto"/>
              <w:jc w:val="both"/>
              <w:rPr>
                <w:rFonts w:ascii="Times New Roman" w:hAnsi="Times New Roman"/>
                <w:b/>
                <w:sz w:val="18"/>
                <w:szCs w:val="18"/>
              </w:rPr>
            </w:pPr>
            <w:r w:rsidRPr="002575E9">
              <w:rPr>
                <w:rFonts w:ascii="Times New Roman" w:hAnsi="Times New Roman"/>
                <w:b/>
                <w:sz w:val="18"/>
                <w:szCs w:val="18"/>
              </w:rPr>
              <w:t xml:space="preserve">Metode de </w:t>
            </w:r>
            <w:proofErr w:type="spellStart"/>
            <w:r w:rsidRPr="002575E9">
              <w:rPr>
                <w:rFonts w:ascii="Times New Roman" w:hAnsi="Times New Roman"/>
                <w:b/>
                <w:sz w:val="18"/>
                <w:szCs w:val="18"/>
              </w:rPr>
              <w:t>predare</w:t>
            </w:r>
            <w:proofErr w:type="spellEnd"/>
          </w:p>
          <w:p w14:paraId="673CA949" w14:textId="77777777" w:rsidR="00FF613B" w:rsidRPr="002575E9" w:rsidRDefault="00FF613B" w:rsidP="006C19C9">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Teaching methods</w:t>
            </w:r>
          </w:p>
        </w:tc>
        <w:tc>
          <w:tcPr>
            <w:tcW w:w="1508" w:type="dxa"/>
            <w:vAlign w:val="center"/>
          </w:tcPr>
          <w:p w14:paraId="1D374132"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Observaţii</w:t>
            </w:r>
            <w:proofErr w:type="spellEnd"/>
          </w:p>
          <w:p w14:paraId="6BCCCF50" w14:textId="77777777" w:rsidR="00FF613B" w:rsidRPr="002575E9" w:rsidRDefault="00FF613B" w:rsidP="006C19C9">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Remarks</w:t>
            </w:r>
          </w:p>
        </w:tc>
      </w:tr>
      <w:tr w:rsidR="0008503C" w:rsidRPr="002575E9" w14:paraId="0FC60813" w14:textId="77777777" w:rsidTr="0008503C">
        <w:tc>
          <w:tcPr>
            <w:tcW w:w="5557" w:type="dxa"/>
          </w:tcPr>
          <w:p w14:paraId="136F78EA" w14:textId="77777777"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b/>
                <w:bCs/>
                <w:sz w:val="18"/>
                <w:szCs w:val="18"/>
              </w:rPr>
            </w:pPr>
            <w:r w:rsidRPr="002575E9">
              <w:rPr>
                <w:rFonts w:ascii="Times New Roman" w:eastAsiaTheme="minorEastAsia" w:hAnsi="Times New Roman"/>
                <w:b/>
                <w:bCs/>
                <w:sz w:val="18"/>
                <w:szCs w:val="18"/>
              </w:rPr>
              <w:t xml:space="preserve">I. Introduce </w:t>
            </w:r>
            <w:proofErr w:type="spellStart"/>
            <w:r w:rsidRPr="002575E9">
              <w:rPr>
                <w:rFonts w:ascii="Times New Roman" w:eastAsiaTheme="minorEastAsia" w:hAnsi="Times New Roman"/>
                <w:b/>
                <w:bCs/>
                <w:sz w:val="18"/>
                <w:szCs w:val="18"/>
              </w:rPr>
              <w:t>în</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Vederea</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Artificială</w:t>
            </w:r>
            <w:proofErr w:type="spellEnd"/>
          </w:p>
          <w:p w14:paraId="117B1681" w14:textId="76018801" w:rsidR="0008503C" w:rsidRPr="0008503C" w:rsidRDefault="0008503C" w:rsidP="0008503C">
            <w:pPr>
              <w:widowControl w:val="0"/>
              <w:autoSpaceDE w:val="0"/>
              <w:autoSpaceDN w:val="0"/>
              <w:adjustRightInd w:val="0"/>
              <w:spacing w:after="0" w:line="240" w:lineRule="auto"/>
              <w:rPr>
                <w:rFonts w:ascii="Times New Roman" w:eastAsiaTheme="minorEastAsia" w:hAnsi="Times New Roman"/>
                <w:bCs/>
                <w:sz w:val="18"/>
                <w:szCs w:val="18"/>
              </w:rPr>
            </w:pPr>
            <w:r w:rsidRPr="002575E9">
              <w:rPr>
                <w:rFonts w:ascii="Times New Roman" w:eastAsiaTheme="minorEastAsia" w:hAnsi="Times New Roman"/>
                <w:bCs/>
                <w:sz w:val="18"/>
                <w:szCs w:val="18"/>
              </w:rPr>
              <w:t>Introduction to Computer Vision</w:t>
            </w:r>
          </w:p>
        </w:tc>
        <w:tc>
          <w:tcPr>
            <w:tcW w:w="2835" w:type="dxa"/>
            <w:vMerge w:val="restart"/>
          </w:tcPr>
          <w:p w14:paraId="3E341FAC" w14:textId="77777777" w:rsidR="0008503C" w:rsidRPr="002575E9" w:rsidRDefault="0008503C" w:rsidP="0008503C">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Prezentarea</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bazată</w:t>
            </w:r>
            <w:proofErr w:type="spellEnd"/>
            <w:r w:rsidRPr="002575E9">
              <w:rPr>
                <w:rFonts w:ascii="Times New Roman" w:hAnsi="Times New Roman"/>
                <w:b/>
                <w:sz w:val="18"/>
                <w:szCs w:val="18"/>
              </w:rPr>
              <w:t xml:space="preserve"> pe slide-</w:t>
            </w:r>
            <w:proofErr w:type="spellStart"/>
            <w:r w:rsidRPr="002575E9">
              <w:rPr>
                <w:rFonts w:ascii="Times New Roman" w:hAnsi="Times New Roman"/>
                <w:b/>
                <w:sz w:val="18"/>
                <w:szCs w:val="18"/>
              </w:rPr>
              <w:t>uri</w:t>
            </w:r>
            <w:proofErr w:type="spellEnd"/>
          </w:p>
          <w:p w14:paraId="70AFD1F0" w14:textId="77777777" w:rsidR="0008503C" w:rsidRPr="002575E9" w:rsidRDefault="0008503C" w:rsidP="0008503C">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Explicația</w:t>
            </w:r>
            <w:proofErr w:type="spellEnd"/>
          </w:p>
          <w:p w14:paraId="2415D6D4" w14:textId="77777777" w:rsidR="0008503C" w:rsidRPr="002575E9" w:rsidRDefault="0008503C" w:rsidP="0008503C">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Descrierea</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și</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exemplificarea</w:t>
            </w:r>
            <w:proofErr w:type="spellEnd"/>
          </w:p>
          <w:p w14:paraId="74DF5968" w14:textId="77777777" w:rsidR="0008503C" w:rsidRPr="002575E9" w:rsidRDefault="0008503C" w:rsidP="0008503C">
            <w:pPr>
              <w:shd w:val="clear" w:color="auto" w:fill="FFFFFF"/>
              <w:spacing w:after="0" w:line="240" w:lineRule="auto"/>
              <w:jc w:val="both"/>
              <w:rPr>
                <w:rFonts w:ascii="Times New Roman" w:hAnsi="Times New Roman"/>
                <w:b/>
                <w:sz w:val="18"/>
                <w:szCs w:val="18"/>
              </w:rPr>
            </w:pPr>
          </w:p>
          <w:p w14:paraId="3775D52E" w14:textId="77777777" w:rsidR="0008503C"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Presentation based on slides</w:t>
            </w:r>
          </w:p>
          <w:p w14:paraId="3E801CDA" w14:textId="77777777" w:rsidR="0008503C"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Explanation</w:t>
            </w:r>
          </w:p>
          <w:p w14:paraId="58811F22" w14:textId="53DFBA8D" w:rsidR="0008503C"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Description and exemplification</w:t>
            </w:r>
          </w:p>
        </w:tc>
        <w:tc>
          <w:tcPr>
            <w:tcW w:w="1508" w:type="dxa"/>
          </w:tcPr>
          <w:p w14:paraId="6C94491E" w14:textId="77777777" w:rsidR="0008503C" w:rsidRPr="002575E9" w:rsidRDefault="0008503C" w:rsidP="006C19C9">
            <w:pPr>
              <w:shd w:val="clear" w:color="auto" w:fill="FFFFFF"/>
              <w:spacing w:after="0" w:line="240" w:lineRule="auto"/>
              <w:jc w:val="both"/>
              <w:rPr>
                <w:rFonts w:ascii="Times New Roman" w:hAnsi="Times New Roman"/>
                <w:b/>
                <w:sz w:val="18"/>
                <w:szCs w:val="18"/>
              </w:rPr>
            </w:pPr>
          </w:p>
        </w:tc>
      </w:tr>
      <w:tr w:rsidR="0008503C" w:rsidRPr="002575E9" w14:paraId="14A113D3" w14:textId="77777777" w:rsidTr="0008503C">
        <w:tc>
          <w:tcPr>
            <w:tcW w:w="5557" w:type="dxa"/>
          </w:tcPr>
          <w:p w14:paraId="320DF796" w14:textId="77777777"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b/>
                <w:bCs/>
                <w:sz w:val="18"/>
                <w:szCs w:val="18"/>
              </w:rPr>
            </w:pPr>
            <w:r w:rsidRPr="002575E9">
              <w:rPr>
                <w:rFonts w:ascii="Times New Roman" w:eastAsiaTheme="minorEastAsia" w:hAnsi="Times New Roman"/>
                <w:b/>
                <w:bCs/>
                <w:sz w:val="18"/>
                <w:szCs w:val="18"/>
              </w:rPr>
              <w:t xml:space="preserve">II. </w:t>
            </w:r>
            <w:proofErr w:type="spellStart"/>
            <w:r w:rsidRPr="002575E9">
              <w:rPr>
                <w:rFonts w:ascii="Times New Roman" w:eastAsiaTheme="minorEastAsia" w:hAnsi="Times New Roman"/>
                <w:b/>
                <w:bCs/>
                <w:sz w:val="18"/>
                <w:szCs w:val="18"/>
              </w:rPr>
              <w:t>Detectarea</w:t>
            </w:r>
            <w:proofErr w:type="spellEnd"/>
            <w:r w:rsidRPr="002575E9">
              <w:rPr>
                <w:rFonts w:ascii="Times New Roman" w:eastAsiaTheme="minorEastAsia" w:hAnsi="Times New Roman"/>
                <w:b/>
                <w:bCs/>
                <w:sz w:val="18"/>
                <w:szCs w:val="18"/>
              </w:rPr>
              <w:t xml:space="preserve"> de </w:t>
            </w:r>
            <w:proofErr w:type="spellStart"/>
            <w:r w:rsidRPr="002575E9">
              <w:rPr>
                <w:rFonts w:ascii="Times New Roman" w:eastAsiaTheme="minorEastAsia" w:hAnsi="Times New Roman"/>
                <w:b/>
                <w:bCs/>
                <w:sz w:val="18"/>
                <w:szCs w:val="18"/>
              </w:rPr>
              <w:t>trăsături</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și</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găsirea</w:t>
            </w:r>
            <w:proofErr w:type="spellEnd"/>
            <w:r w:rsidRPr="002575E9">
              <w:rPr>
                <w:rFonts w:ascii="Times New Roman" w:eastAsiaTheme="minorEastAsia" w:hAnsi="Times New Roman"/>
                <w:b/>
                <w:bCs/>
                <w:sz w:val="18"/>
                <w:szCs w:val="18"/>
              </w:rPr>
              <w:t xml:space="preserve"> de </w:t>
            </w:r>
            <w:proofErr w:type="spellStart"/>
            <w:r w:rsidRPr="002575E9">
              <w:rPr>
                <w:rFonts w:ascii="Times New Roman" w:eastAsiaTheme="minorEastAsia" w:hAnsi="Times New Roman"/>
                <w:b/>
                <w:bCs/>
                <w:sz w:val="18"/>
                <w:szCs w:val="18"/>
              </w:rPr>
              <w:t>corespondențe</w:t>
            </w:r>
            <w:proofErr w:type="spellEnd"/>
          </w:p>
          <w:p w14:paraId="5CDFFE05" w14:textId="77777777"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color w:val="CEDBDF"/>
                <w:sz w:val="18"/>
                <w:szCs w:val="18"/>
              </w:rPr>
            </w:pPr>
            <w:r w:rsidRPr="002575E9">
              <w:rPr>
                <w:rFonts w:ascii="Times New Roman" w:eastAsiaTheme="minorEastAsia" w:hAnsi="Times New Roman"/>
                <w:bCs/>
                <w:sz w:val="18"/>
                <w:szCs w:val="18"/>
              </w:rPr>
              <w:t>Feature Detection and Matching</w:t>
            </w:r>
          </w:p>
          <w:p w14:paraId="1820FF6E"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Detectarea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muchiilor</w:t>
            </w:r>
            <w:proofErr w:type="spellEnd"/>
          </w:p>
          <w:p w14:paraId="44F3CADE"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Edge detection</w:t>
            </w:r>
          </w:p>
          <w:p w14:paraId="57BA916C"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Puncte</w:t>
            </w:r>
            <w:proofErr w:type="spellEnd"/>
            <w:r w:rsidRPr="002575E9">
              <w:rPr>
                <w:rFonts w:ascii="Times New Roman" w:eastAsiaTheme="minorEastAsia" w:hAnsi="Times New Roman"/>
                <w:b/>
                <w:sz w:val="18"/>
                <w:szCs w:val="18"/>
              </w:rPr>
              <w:t xml:space="preserve"> de </w:t>
            </w:r>
            <w:proofErr w:type="spellStart"/>
            <w:r w:rsidRPr="002575E9">
              <w:rPr>
                <w:rFonts w:ascii="Times New Roman" w:eastAsiaTheme="minorEastAsia" w:hAnsi="Times New Roman"/>
                <w:b/>
                <w:sz w:val="18"/>
                <w:szCs w:val="18"/>
              </w:rPr>
              <w:t>interes</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și</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colțuri</w:t>
            </w:r>
            <w:proofErr w:type="spellEnd"/>
          </w:p>
          <w:p w14:paraId="2B69AFDB"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Interest points and corners</w:t>
            </w:r>
          </w:p>
          <w:p w14:paraId="108C3350"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Trăsături</w:t>
            </w:r>
            <w:proofErr w:type="spellEnd"/>
            <w:r w:rsidRPr="002575E9">
              <w:rPr>
                <w:rFonts w:ascii="Times New Roman" w:eastAsiaTheme="minorEastAsia" w:hAnsi="Times New Roman"/>
                <w:b/>
                <w:sz w:val="18"/>
                <w:szCs w:val="18"/>
              </w:rPr>
              <w:t xml:space="preserve"> locale</w:t>
            </w:r>
          </w:p>
          <w:p w14:paraId="6D9933DD"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 xml:space="preserve">Local image features </w:t>
            </w:r>
          </w:p>
          <w:p w14:paraId="2967A125"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Găsirea</w:t>
            </w:r>
            <w:proofErr w:type="spellEnd"/>
            <w:r w:rsidRPr="002575E9">
              <w:rPr>
                <w:rFonts w:ascii="Times New Roman" w:eastAsiaTheme="minorEastAsia" w:hAnsi="Times New Roman"/>
                <w:b/>
                <w:sz w:val="18"/>
                <w:szCs w:val="18"/>
              </w:rPr>
              <w:t xml:space="preserve"> de </w:t>
            </w:r>
            <w:proofErr w:type="spellStart"/>
            <w:r w:rsidRPr="002575E9">
              <w:rPr>
                <w:rFonts w:ascii="Times New Roman" w:eastAsiaTheme="minorEastAsia" w:hAnsi="Times New Roman"/>
                <w:b/>
                <w:sz w:val="18"/>
                <w:szCs w:val="18"/>
              </w:rPr>
              <w:t>corespondențe</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între</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trăsături</w:t>
            </w:r>
            <w:proofErr w:type="spellEnd"/>
          </w:p>
          <w:p w14:paraId="079DC5A9"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Feature matching</w:t>
            </w:r>
          </w:p>
          <w:p w14:paraId="4AB4A73B"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Fitare</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robustă</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algoritmul</w:t>
            </w:r>
            <w:proofErr w:type="spellEnd"/>
            <w:r w:rsidRPr="002575E9">
              <w:rPr>
                <w:rFonts w:ascii="Times New Roman" w:eastAsiaTheme="minorEastAsia" w:hAnsi="Times New Roman"/>
                <w:b/>
                <w:sz w:val="18"/>
                <w:szCs w:val="18"/>
              </w:rPr>
              <w:t xml:space="preserve"> RANSAC, </w:t>
            </w:r>
            <w:proofErr w:type="spellStart"/>
            <w:r w:rsidRPr="002575E9">
              <w:rPr>
                <w:rFonts w:ascii="Times New Roman" w:eastAsiaTheme="minorEastAsia" w:hAnsi="Times New Roman"/>
                <w:b/>
                <w:sz w:val="18"/>
                <w:szCs w:val="18"/>
              </w:rPr>
              <w:t>transformata</w:t>
            </w:r>
            <w:proofErr w:type="spellEnd"/>
            <w:r w:rsidRPr="002575E9">
              <w:rPr>
                <w:rFonts w:ascii="Times New Roman" w:eastAsiaTheme="minorEastAsia" w:hAnsi="Times New Roman"/>
                <w:b/>
                <w:sz w:val="18"/>
                <w:szCs w:val="18"/>
              </w:rPr>
              <w:t xml:space="preserve"> Hough</w:t>
            </w:r>
          </w:p>
          <w:p w14:paraId="4821AB40" w14:textId="05F319CE" w:rsidR="0008503C" w:rsidRPr="0008503C"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Robust fitting, RANSAC, Hough transform</w:t>
            </w:r>
          </w:p>
        </w:tc>
        <w:tc>
          <w:tcPr>
            <w:tcW w:w="2835" w:type="dxa"/>
            <w:vMerge/>
          </w:tcPr>
          <w:p w14:paraId="4EB3902A" w14:textId="77777777" w:rsidR="0008503C" w:rsidRPr="002575E9" w:rsidRDefault="0008503C" w:rsidP="006C19C9">
            <w:pPr>
              <w:shd w:val="clear" w:color="auto" w:fill="FFFFFF"/>
              <w:spacing w:after="0" w:line="240" w:lineRule="auto"/>
              <w:jc w:val="both"/>
              <w:rPr>
                <w:rFonts w:ascii="Times New Roman" w:hAnsi="Times New Roman"/>
                <w:sz w:val="18"/>
                <w:szCs w:val="18"/>
              </w:rPr>
            </w:pPr>
          </w:p>
        </w:tc>
        <w:tc>
          <w:tcPr>
            <w:tcW w:w="1508" w:type="dxa"/>
          </w:tcPr>
          <w:p w14:paraId="59AE73E6" w14:textId="77777777" w:rsidR="0008503C" w:rsidRPr="002575E9" w:rsidRDefault="0008503C" w:rsidP="006C19C9">
            <w:pPr>
              <w:shd w:val="clear" w:color="auto" w:fill="FFFFFF"/>
              <w:spacing w:after="0" w:line="240" w:lineRule="auto"/>
              <w:jc w:val="both"/>
              <w:rPr>
                <w:rFonts w:ascii="Times New Roman" w:hAnsi="Times New Roman"/>
                <w:b/>
                <w:sz w:val="18"/>
                <w:szCs w:val="18"/>
              </w:rPr>
            </w:pPr>
          </w:p>
        </w:tc>
      </w:tr>
      <w:tr w:rsidR="0008503C" w:rsidRPr="002575E9" w14:paraId="3F1F9D20" w14:textId="77777777" w:rsidTr="0008503C">
        <w:tc>
          <w:tcPr>
            <w:tcW w:w="5557" w:type="dxa"/>
          </w:tcPr>
          <w:p w14:paraId="73018BAC" w14:textId="77777777"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b/>
                <w:bCs/>
                <w:sz w:val="18"/>
                <w:szCs w:val="18"/>
              </w:rPr>
            </w:pPr>
            <w:r w:rsidRPr="002575E9">
              <w:rPr>
                <w:rFonts w:ascii="Times New Roman" w:eastAsiaTheme="minorEastAsia" w:hAnsi="Times New Roman"/>
                <w:b/>
                <w:bCs/>
                <w:sz w:val="18"/>
                <w:szCs w:val="18"/>
              </w:rPr>
              <w:t xml:space="preserve">III. </w:t>
            </w:r>
            <w:proofErr w:type="spellStart"/>
            <w:r w:rsidRPr="002575E9">
              <w:rPr>
                <w:rFonts w:ascii="Times New Roman" w:eastAsiaTheme="minorEastAsia" w:hAnsi="Times New Roman"/>
                <w:b/>
                <w:bCs/>
                <w:sz w:val="18"/>
                <w:szCs w:val="18"/>
              </w:rPr>
              <w:t>Geometria</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camerei</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și</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imagini</w:t>
            </w:r>
            <w:proofErr w:type="spellEnd"/>
            <w:r w:rsidRPr="002575E9">
              <w:rPr>
                <w:rFonts w:ascii="Times New Roman" w:eastAsiaTheme="minorEastAsia" w:hAnsi="Times New Roman"/>
                <w:b/>
                <w:bCs/>
                <w:sz w:val="18"/>
                <w:szCs w:val="18"/>
              </w:rPr>
              <w:t xml:space="preserve"> multiple ale </w:t>
            </w:r>
            <w:proofErr w:type="spellStart"/>
            <w:r w:rsidRPr="002575E9">
              <w:rPr>
                <w:rFonts w:ascii="Times New Roman" w:eastAsiaTheme="minorEastAsia" w:hAnsi="Times New Roman"/>
                <w:b/>
                <w:bCs/>
                <w:sz w:val="18"/>
                <w:szCs w:val="18"/>
              </w:rPr>
              <w:t>scenei</w:t>
            </w:r>
            <w:proofErr w:type="spellEnd"/>
          </w:p>
          <w:p w14:paraId="1D584624" w14:textId="77777777"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color w:val="CEDBDF"/>
                <w:sz w:val="18"/>
                <w:szCs w:val="18"/>
              </w:rPr>
            </w:pPr>
            <w:r w:rsidRPr="002575E9">
              <w:rPr>
                <w:rFonts w:ascii="Times New Roman" w:eastAsiaTheme="minorEastAsia" w:hAnsi="Times New Roman"/>
                <w:bCs/>
                <w:sz w:val="18"/>
                <w:szCs w:val="18"/>
              </w:rPr>
              <w:t>Camera geometry and multiple views</w:t>
            </w:r>
          </w:p>
          <w:p w14:paraId="5E8781E8"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Modelul</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camerei</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calibrarea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camerei</w:t>
            </w:r>
            <w:proofErr w:type="spellEnd"/>
          </w:p>
          <w:p w14:paraId="0F8F8F47"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Camera model, camera calibration</w:t>
            </w:r>
          </w:p>
          <w:p w14:paraId="11786326"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Alinierea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și</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imaginilor</w:t>
            </w:r>
            <w:proofErr w:type="spellEnd"/>
          </w:p>
          <w:p w14:paraId="52805FCD"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Image stitching</w:t>
            </w:r>
          </w:p>
          <w:p w14:paraId="21E821C0"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Geometria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epipolară</w:t>
            </w:r>
            <w:proofErr w:type="spellEnd"/>
          </w:p>
          <w:p w14:paraId="61639A44"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proofErr w:type="spellStart"/>
            <w:r w:rsidRPr="002575E9">
              <w:rPr>
                <w:rFonts w:ascii="Times New Roman" w:eastAsiaTheme="minorEastAsia" w:hAnsi="Times New Roman"/>
                <w:sz w:val="18"/>
                <w:szCs w:val="18"/>
              </w:rPr>
              <w:t>Epipolar</w:t>
            </w:r>
            <w:proofErr w:type="spellEnd"/>
            <w:r w:rsidRPr="002575E9">
              <w:rPr>
                <w:rFonts w:ascii="Times New Roman" w:eastAsiaTheme="minorEastAsia" w:hAnsi="Times New Roman"/>
                <w:sz w:val="18"/>
                <w:szCs w:val="18"/>
              </w:rPr>
              <w:t xml:space="preserve"> geometry</w:t>
            </w:r>
          </w:p>
          <w:p w14:paraId="45220289"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r w:rsidRPr="002575E9">
              <w:rPr>
                <w:rFonts w:ascii="Times New Roman" w:eastAsiaTheme="minorEastAsia" w:hAnsi="Times New Roman"/>
                <w:b/>
                <w:sz w:val="18"/>
                <w:szCs w:val="18"/>
              </w:rPr>
              <w:t>Stereo</w:t>
            </w:r>
          </w:p>
          <w:p w14:paraId="5FEBED86" w14:textId="74A9DFF2" w:rsidR="0008503C" w:rsidRPr="0008503C"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Stereo</w:t>
            </w:r>
            <w:r w:rsidRPr="002575E9">
              <w:rPr>
                <w:rFonts w:ascii="Times New Roman" w:eastAsiaTheme="minorEastAsia" w:hAnsi="Times New Roman"/>
                <w:color w:val="CEDBDF"/>
                <w:sz w:val="18"/>
                <w:szCs w:val="18"/>
              </w:rPr>
              <w:t>  </w:t>
            </w:r>
          </w:p>
        </w:tc>
        <w:tc>
          <w:tcPr>
            <w:tcW w:w="2835" w:type="dxa"/>
            <w:vMerge/>
          </w:tcPr>
          <w:p w14:paraId="79042736" w14:textId="77777777" w:rsidR="0008503C" w:rsidRPr="002575E9" w:rsidRDefault="0008503C" w:rsidP="006C19C9">
            <w:pPr>
              <w:shd w:val="clear" w:color="auto" w:fill="FFFFFF"/>
              <w:spacing w:after="0" w:line="240" w:lineRule="auto"/>
              <w:jc w:val="both"/>
              <w:rPr>
                <w:rFonts w:ascii="Times New Roman" w:hAnsi="Times New Roman"/>
                <w:sz w:val="18"/>
                <w:szCs w:val="18"/>
              </w:rPr>
            </w:pPr>
          </w:p>
        </w:tc>
        <w:tc>
          <w:tcPr>
            <w:tcW w:w="1508" w:type="dxa"/>
          </w:tcPr>
          <w:p w14:paraId="2F613449" w14:textId="77777777" w:rsidR="0008503C" w:rsidRPr="002575E9" w:rsidRDefault="0008503C" w:rsidP="006C19C9">
            <w:pPr>
              <w:shd w:val="clear" w:color="auto" w:fill="FFFFFF"/>
              <w:spacing w:after="0" w:line="240" w:lineRule="auto"/>
              <w:jc w:val="both"/>
              <w:rPr>
                <w:rFonts w:ascii="Times New Roman" w:hAnsi="Times New Roman"/>
                <w:b/>
                <w:sz w:val="18"/>
                <w:szCs w:val="18"/>
              </w:rPr>
            </w:pPr>
          </w:p>
        </w:tc>
      </w:tr>
      <w:tr w:rsidR="0008503C" w:rsidRPr="002575E9" w14:paraId="157416A0" w14:textId="77777777" w:rsidTr="0008503C">
        <w:tc>
          <w:tcPr>
            <w:tcW w:w="5557" w:type="dxa"/>
          </w:tcPr>
          <w:p w14:paraId="2986B904" w14:textId="77777777"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b/>
                <w:bCs/>
                <w:sz w:val="18"/>
                <w:szCs w:val="18"/>
              </w:rPr>
            </w:pPr>
            <w:r w:rsidRPr="002575E9">
              <w:rPr>
                <w:rFonts w:ascii="Times New Roman" w:eastAsiaTheme="minorEastAsia" w:hAnsi="Times New Roman"/>
                <w:b/>
                <w:bCs/>
                <w:sz w:val="18"/>
                <w:szCs w:val="18"/>
              </w:rPr>
              <w:t xml:space="preserve">IV. </w:t>
            </w:r>
            <w:proofErr w:type="spellStart"/>
            <w:r w:rsidRPr="002575E9">
              <w:rPr>
                <w:rFonts w:ascii="Times New Roman" w:eastAsiaTheme="minorEastAsia" w:hAnsi="Times New Roman"/>
                <w:b/>
                <w:bCs/>
                <w:sz w:val="18"/>
                <w:szCs w:val="18"/>
              </w:rPr>
              <w:t>Recunoșterea</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claselor</w:t>
            </w:r>
            <w:proofErr w:type="spellEnd"/>
            <w:r w:rsidRPr="002575E9">
              <w:rPr>
                <w:rFonts w:ascii="Times New Roman" w:eastAsiaTheme="minorEastAsia" w:hAnsi="Times New Roman"/>
                <w:b/>
                <w:bCs/>
                <w:sz w:val="18"/>
                <w:szCs w:val="18"/>
              </w:rPr>
              <w:t xml:space="preserve"> de </w:t>
            </w:r>
            <w:proofErr w:type="spellStart"/>
            <w:r w:rsidRPr="002575E9">
              <w:rPr>
                <w:rFonts w:ascii="Times New Roman" w:eastAsiaTheme="minorEastAsia" w:hAnsi="Times New Roman"/>
                <w:b/>
                <w:bCs/>
                <w:sz w:val="18"/>
                <w:szCs w:val="18"/>
              </w:rPr>
              <w:t>obiecte</w:t>
            </w:r>
            <w:proofErr w:type="spellEnd"/>
          </w:p>
          <w:p w14:paraId="3074881D" w14:textId="77777777"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color w:val="CEDBDF"/>
                <w:sz w:val="18"/>
                <w:szCs w:val="18"/>
              </w:rPr>
            </w:pPr>
            <w:r w:rsidRPr="002575E9">
              <w:rPr>
                <w:rFonts w:ascii="Times New Roman" w:eastAsiaTheme="minorEastAsia" w:hAnsi="Times New Roman"/>
                <w:bCs/>
                <w:sz w:val="18"/>
                <w:szCs w:val="18"/>
              </w:rPr>
              <w:t xml:space="preserve">Object Recognition </w:t>
            </w:r>
          </w:p>
          <w:p w14:paraId="01967E78"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Recunoașterea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claselor</w:t>
            </w:r>
            <w:proofErr w:type="spellEnd"/>
            <w:r w:rsidRPr="002575E9">
              <w:rPr>
                <w:rFonts w:ascii="Times New Roman" w:eastAsiaTheme="minorEastAsia" w:hAnsi="Times New Roman"/>
                <w:b/>
                <w:sz w:val="18"/>
                <w:szCs w:val="18"/>
              </w:rPr>
              <w:t xml:space="preserve"> de </w:t>
            </w:r>
            <w:proofErr w:type="spellStart"/>
            <w:r w:rsidRPr="002575E9">
              <w:rPr>
                <w:rFonts w:ascii="Times New Roman" w:eastAsiaTheme="minorEastAsia" w:hAnsi="Times New Roman"/>
                <w:b/>
                <w:sz w:val="18"/>
                <w:szCs w:val="18"/>
              </w:rPr>
              <w:t>obiecte</w:t>
            </w:r>
            <w:proofErr w:type="spellEnd"/>
            <w:r w:rsidRPr="002575E9">
              <w:rPr>
                <w:rFonts w:ascii="Times New Roman" w:eastAsiaTheme="minorEastAsia" w:hAnsi="Times New Roman"/>
                <w:b/>
                <w:sz w:val="18"/>
                <w:szCs w:val="18"/>
              </w:rPr>
              <w:t xml:space="preserve"> pe </w:t>
            </w:r>
            <w:proofErr w:type="spellStart"/>
            <w:r w:rsidRPr="002575E9">
              <w:rPr>
                <w:rFonts w:ascii="Times New Roman" w:eastAsiaTheme="minorEastAsia" w:hAnsi="Times New Roman"/>
                <w:b/>
                <w:sz w:val="18"/>
                <w:szCs w:val="18"/>
              </w:rPr>
              <w:t>bază</w:t>
            </w:r>
            <w:proofErr w:type="spellEnd"/>
            <w:r w:rsidRPr="002575E9">
              <w:rPr>
                <w:rFonts w:ascii="Times New Roman" w:eastAsiaTheme="minorEastAsia" w:hAnsi="Times New Roman"/>
                <w:b/>
                <w:sz w:val="18"/>
                <w:szCs w:val="18"/>
              </w:rPr>
              <w:t xml:space="preserve"> de </w:t>
            </w:r>
            <w:proofErr w:type="spellStart"/>
            <w:r w:rsidRPr="002575E9">
              <w:rPr>
                <w:rFonts w:ascii="Times New Roman" w:eastAsiaTheme="minorEastAsia" w:hAnsi="Times New Roman"/>
                <w:b/>
                <w:sz w:val="18"/>
                <w:szCs w:val="18"/>
              </w:rPr>
              <w:t>trăsături</w:t>
            </w:r>
            <w:proofErr w:type="spellEnd"/>
            <w:r w:rsidRPr="002575E9">
              <w:rPr>
                <w:rFonts w:ascii="Times New Roman" w:eastAsiaTheme="minorEastAsia" w:hAnsi="Times New Roman"/>
                <w:b/>
                <w:sz w:val="18"/>
                <w:szCs w:val="18"/>
              </w:rPr>
              <w:t xml:space="preserve"> locale</w:t>
            </w:r>
          </w:p>
          <w:p w14:paraId="057E66BA"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Object recognition with local features</w:t>
            </w:r>
          </w:p>
          <w:p w14:paraId="5D378DFA"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Reprezentarea</w:t>
            </w:r>
            <w:proofErr w:type="spellEnd"/>
            <w:r w:rsidRPr="002575E9">
              <w:rPr>
                <w:rFonts w:ascii="Times New Roman" w:eastAsiaTheme="minorEastAsia" w:hAnsi="Times New Roman"/>
                <w:b/>
                <w:sz w:val="18"/>
                <w:szCs w:val="18"/>
              </w:rPr>
              <w:t xml:space="preserve"> bag-of-words</w:t>
            </w:r>
          </w:p>
          <w:p w14:paraId="374E9772"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Bags-of-words representation</w:t>
            </w:r>
          </w:p>
          <w:p w14:paraId="5D14D245"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r w:rsidRPr="002575E9">
              <w:rPr>
                <w:rFonts w:ascii="Times New Roman" w:eastAsiaTheme="minorEastAsia" w:hAnsi="Times New Roman"/>
                <w:b/>
                <w:sz w:val="18"/>
                <w:szCs w:val="18"/>
              </w:rPr>
              <w:t xml:space="preserve">Metode </w:t>
            </w:r>
            <w:proofErr w:type="spellStart"/>
            <w:r w:rsidRPr="002575E9">
              <w:rPr>
                <w:rFonts w:ascii="Times New Roman" w:eastAsiaTheme="minorEastAsia" w:hAnsi="Times New Roman"/>
                <w:b/>
                <w:sz w:val="18"/>
                <w:szCs w:val="18"/>
              </w:rPr>
              <w:t>pentru</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detectarea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și</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recunoșterea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claselor</w:t>
            </w:r>
            <w:proofErr w:type="spellEnd"/>
            <w:r w:rsidRPr="002575E9">
              <w:rPr>
                <w:rFonts w:ascii="Times New Roman" w:eastAsiaTheme="minorEastAsia" w:hAnsi="Times New Roman"/>
                <w:b/>
                <w:sz w:val="18"/>
                <w:szCs w:val="18"/>
              </w:rPr>
              <w:t xml:space="preserve"> de </w:t>
            </w:r>
            <w:proofErr w:type="spellStart"/>
            <w:r w:rsidRPr="002575E9">
              <w:rPr>
                <w:rFonts w:ascii="Times New Roman" w:eastAsiaTheme="minorEastAsia" w:hAnsi="Times New Roman"/>
                <w:b/>
                <w:sz w:val="18"/>
                <w:szCs w:val="18"/>
              </w:rPr>
              <w:t>obiecte</w:t>
            </w:r>
            <w:proofErr w:type="spellEnd"/>
          </w:p>
          <w:p w14:paraId="13A1DA87" w14:textId="21D63947" w:rsidR="0008503C" w:rsidRPr="0008503C"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Methods for object category recognition and detection</w:t>
            </w:r>
          </w:p>
        </w:tc>
        <w:tc>
          <w:tcPr>
            <w:tcW w:w="2835" w:type="dxa"/>
            <w:vMerge/>
          </w:tcPr>
          <w:p w14:paraId="434916B4" w14:textId="77777777" w:rsidR="0008503C" w:rsidRPr="002575E9" w:rsidRDefault="0008503C" w:rsidP="006C19C9">
            <w:pPr>
              <w:shd w:val="clear" w:color="auto" w:fill="FFFFFF"/>
              <w:spacing w:after="0" w:line="240" w:lineRule="auto"/>
              <w:jc w:val="both"/>
              <w:rPr>
                <w:rFonts w:ascii="Times New Roman" w:hAnsi="Times New Roman"/>
                <w:sz w:val="18"/>
                <w:szCs w:val="18"/>
              </w:rPr>
            </w:pPr>
          </w:p>
        </w:tc>
        <w:tc>
          <w:tcPr>
            <w:tcW w:w="1508" w:type="dxa"/>
          </w:tcPr>
          <w:p w14:paraId="65F8D0EE" w14:textId="77777777" w:rsidR="0008503C" w:rsidRPr="002575E9" w:rsidRDefault="0008503C" w:rsidP="006C19C9">
            <w:pPr>
              <w:shd w:val="clear" w:color="auto" w:fill="FFFFFF"/>
              <w:spacing w:after="0" w:line="240" w:lineRule="auto"/>
              <w:jc w:val="both"/>
              <w:rPr>
                <w:rFonts w:ascii="Times New Roman" w:hAnsi="Times New Roman"/>
                <w:b/>
                <w:sz w:val="18"/>
                <w:szCs w:val="18"/>
              </w:rPr>
            </w:pPr>
          </w:p>
        </w:tc>
      </w:tr>
      <w:tr w:rsidR="0008503C" w:rsidRPr="002575E9" w14:paraId="2F822BA1" w14:textId="77777777" w:rsidTr="0008503C">
        <w:tc>
          <w:tcPr>
            <w:tcW w:w="5557" w:type="dxa"/>
          </w:tcPr>
          <w:p w14:paraId="5463BC55" w14:textId="77777777"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b/>
                <w:bCs/>
                <w:sz w:val="18"/>
                <w:szCs w:val="18"/>
              </w:rPr>
            </w:pPr>
            <w:r w:rsidRPr="002575E9">
              <w:rPr>
                <w:rFonts w:ascii="Times New Roman" w:eastAsiaTheme="minorEastAsia" w:hAnsi="Times New Roman"/>
                <w:b/>
                <w:bCs/>
                <w:sz w:val="18"/>
                <w:szCs w:val="18"/>
              </w:rPr>
              <w:t xml:space="preserve">V.  </w:t>
            </w:r>
            <w:proofErr w:type="spellStart"/>
            <w:r w:rsidRPr="002575E9">
              <w:rPr>
                <w:rFonts w:ascii="Times New Roman" w:eastAsiaTheme="minorEastAsia" w:hAnsi="Times New Roman"/>
                <w:b/>
                <w:bCs/>
                <w:sz w:val="18"/>
                <w:szCs w:val="18"/>
              </w:rPr>
              <w:t>Procesarea</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și</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înțelegerea</w:t>
            </w:r>
            <w:proofErr w:type="spellEnd"/>
            <w:r w:rsidRPr="002575E9">
              <w:rPr>
                <w:rFonts w:ascii="Times New Roman" w:eastAsiaTheme="minorEastAsia" w:hAnsi="Times New Roman"/>
                <w:b/>
                <w:bCs/>
                <w:sz w:val="18"/>
                <w:szCs w:val="18"/>
              </w:rPr>
              <w:t xml:space="preserve"> </w:t>
            </w:r>
            <w:proofErr w:type="spellStart"/>
            <w:r w:rsidRPr="002575E9">
              <w:rPr>
                <w:rFonts w:ascii="Times New Roman" w:eastAsiaTheme="minorEastAsia" w:hAnsi="Times New Roman"/>
                <w:b/>
                <w:bCs/>
                <w:sz w:val="18"/>
                <w:szCs w:val="18"/>
              </w:rPr>
              <w:t>scenelor</w:t>
            </w:r>
            <w:proofErr w:type="spellEnd"/>
            <w:r w:rsidRPr="002575E9">
              <w:rPr>
                <w:rFonts w:ascii="Times New Roman" w:eastAsiaTheme="minorEastAsia" w:hAnsi="Times New Roman"/>
                <w:b/>
                <w:bCs/>
                <w:sz w:val="18"/>
                <w:szCs w:val="18"/>
              </w:rPr>
              <w:t xml:space="preserve"> din video</w:t>
            </w:r>
          </w:p>
          <w:p w14:paraId="113CE6FE" w14:textId="77777777"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color w:val="CEDBDF"/>
                <w:sz w:val="18"/>
                <w:szCs w:val="18"/>
              </w:rPr>
            </w:pPr>
            <w:r w:rsidRPr="002575E9">
              <w:rPr>
                <w:rFonts w:ascii="Times New Roman" w:eastAsiaTheme="minorEastAsia" w:hAnsi="Times New Roman"/>
                <w:bCs/>
                <w:sz w:val="18"/>
                <w:szCs w:val="18"/>
              </w:rPr>
              <w:t>Video understanding</w:t>
            </w:r>
          </w:p>
          <w:p w14:paraId="68765724"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Urmărirea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obiectelor</w:t>
            </w:r>
            <w:proofErr w:type="spellEnd"/>
          </w:p>
          <w:p w14:paraId="1EF9FB1D"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Object Tracking</w:t>
            </w:r>
          </w:p>
          <w:p w14:paraId="772344C0"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Extragerea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backgroundului</w:t>
            </w:r>
            <w:proofErr w:type="spellEnd"/>
          </w:p>
          <w:p w14:paraId="1F1162F4"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Background subtraction</w:t>
            </w:r>
          </w:p>
          <w:p w14:paraId="790DDF03"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Estimarea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mișcării</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și</w:t>
            </w:r>
            <w:proofErr w:type="spellEnd"/>
            <w:r w:rsidRPr="002575E9">
              <w:rPr>
                <w:rFonts w:ascii="Times New Roman" w:eastAsiaTheme="minorEastAsia" w:hAnsi="Times New Roman"/>
                <w:b/>
                <w:sz w:val="18"/>
                <w:szCs w:val="18"/>
              </w:rPr>
              <w:t xml:space="preserve"> a </w:t>
            </w:r>
            <w:proofErr w:type="spellStart"/>
            <w:r w:rsidRPr="002575E9">
              <w:rPr>
                <w:rFonts w:ascii="Times New Roman" w:eastAsiaTheme="minorEastAsia" w:hAnsi="Times New Roman"/>
                <w:b/>
                <w:sz w:val="18"/>
                <w:szCs w:val="18"/>
              </w:rPr>
              <w:t>fluxului</w:t>
            </w:r>
            <w:proofErr w:type="spellEnd"/>
            <w:r w:rsidRPr="002575E9">
              <w:rPr>
                <w:rFonts w:ascii="Times New Roman" w:eastAsiaTheme="minorEastAsia" w:hAnsi="Times New Roman"/>
                <w:b/>
                <w:sz w:val="18"/>
                <w:szCs w:val="18"/>
              </w:rPr>
              <w:t xml:space="preserve"> optic</w:t>
            </w:r>
          </w:p>
          <w:p w14:paraId="24317505" w14:textId="77777777" w:rsidR="0008503C" w:rsidRPr="002575E9" w:rsidRDefault="0008503C" w:rsidP="0008503C">
            <w:pPr>
              <w:widowControl w:val="0"/>
              <w:tabs>
                <w:tab w:val="left" w:pos="720"/>
              </w:tabs>
              <w:autoSpaceDE w:val="0"/>
              <w:autoSpaceDN w:val="0"/>
              <w:adjustRightInd w:val="0"/>
              <w:spacing w:after="0" w:line="240" w:lineRule="auto"/>
              <w:ind w:left="720"/>
              <w:rPr>
                <w:rFonts w:ascii="Times New Roman" w:eastAsiaTheme="minorEastAsia" w:hAnsi="Times New Roman"/>
                <w:color w:val="CEDBDF"/>
                <w:sz w:val="18"/>
                <w:szCs w:val="18"/>
              </w:rPr>
            </w:pPr>
            <w:r w:rsidRPr="002575E9">
              <w:rPr>
                <w:rFonts w:ascii="Times New Roman" w:eastAsiaTheme="minorEastAsia" w:hAnsi="Times New Roman"/>
                <w:sz w:val="18"/>
                <w:szCs w:val="18"/>
              </w:rPr>
              <w:t>Dense motion estimation and optical flow</w:t>
            </w:r>
          </w:p>
          <w:p w14:paraId="18630F1F" w14:textId="77777777" w:rsidR="0008503C" w:rsidRPr="002575E9" w:rsidRDefault="0008503C" w:rsidP="0008503C">
            <w:pPr>
              <w:widowControl w:val="0"/>
              <w:numPr>
                <w:ilvl w:val="0"/>
                <w:numId w:val="11"/>
              </w:numPr>
              <w:tabs>
                <w:tab w:val="left" w:pos="720"/>
              </w:tabs>
              <w:autoSpaceDE w:val="0"/>
              <w:autoSpaceDN w:val="0"/>
              <w:adjustRightInd w:val="0"/>
              <w:spacing w:after="0" w:line="240" w:lineRule="auto"/>
              <w:rPr>
                <w:rFonts w:ascii="Times New Roman" w:eastAsiaTheme="minorEastAsia" w:hAnsi="Times New Roman"/>
                <w:b/>
                <w:sz w:val="18"/>
                <w:szCs w:val="18"/>
              </w:rPr>
            </w:pPr>
            <w:proofErr w:type="spellStart"/>
            <w:r w:rsidRPr="002575E9">
              <w:rPr>
                <w:rFonts w:ascii="Times New Roman" w:eastAsiaTheme="minorEastAsia" w:hAnsi="Times New Roman"/>
                <w:b/>
                <w:sz w:val="18"/>
                <w:szCs w:val="18"/>
              </w:rPr>
              <w:t>Recunoașterea</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activităților</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și</w:t>
            </w:r>
            <w:proofErr w:type="spellEnd"/>
            <w:r w:rsidRPr="002575E9">
              <w:rPr>
                <w:rFonts w:ascii="Times New Roman" w:eastAsiaTheme="minorEastAsia" w:hAnsi="Times New Roman"/>
                <w:b/>
                <w:sz w:val="18"/>
                <w:szCs w:val="18"/>
              </w:rPr>
              <w:t xml:space="preserve"> </w:t>
            </w:r>
            <w:proofErr w:type="spellStart"/>
            <w:r w:rsidRPr="002575E9">
              <w:rPr>
                <w:rFonts w:ascii="Times New Roman" w:eastAsiaTheme="minorEastAsia" w:hAnsi="Times New Roman"/>
                <w:b/>
                <w:sz w:val="18"/>
                <w:szCs w:val="18"/>
              </w:rPr>
              <w:t>acțiunilor</w:t>
            </w:r>
            <w:proofErr w:type="spellEnd"/>
          </w:p>
          <w:p w14:paraId="5FAFEA55" w14:textId="3E5A3954" w:rsidR="0008503C" w:rsidRPr="002575E9" w:rsidRDefault="0008503C" w:rsidP="0008503C">
            <w:pPr>
              <w:widowControl w:val="0"/>
              <w:autoSpaceDE w:val="0"/>
              <w:autoSpaceDN w:val="0"/>
              <w:adjustRightInd w:val="0"/>
              <w:spacing w:after="0" w:line="240" w:lineRule="auto"/>
              <w:rPr>
                <w:rFonts w:ascii="Times New Roman" w:eastAsiaTheme="minorEastAsia" w:hAnsi="Times New Roman"/>
                <w:b/>
                <w:bCs/>
                <w:sz w:val="18"/>
                <w:szCs w:val="18"/>
              </w:rPr>
            </w:pPr>
            <w:r>
              <w:rPr>
                <w:rFonts w:ascii="Times New Roman" w:eastAsiaTheme="minorEastAsia" w:hAnsi="Times New Roman"/>
                <w:sz w:val="18"/>
                <w:szCs w:val="18"/>
              </w:rPr>
              <w:t xml:space="preserve">                </w:t>
            </w:r>
            <w:r w:rsidRPr="002575E9">
              <w:rPr>
                <w:rFonts w:ascii="Times New Roman" w:eastAsiaTheme="minorEastAsia" w:hAnsi="Times New Roman"/>
                <w:sz w:val="18"/>
                <w:szCs w:val="18"/>
              </w:rPr>
              <w:t>Recognizing Actions and Activities</w:t>
            </w:r>
          </w:p>
        </w:tc>
        <w:tc>
          <w:tcPr>
            <w:tcW w:w="2835" w:type="dxa"/>
            <w:vMerge/>
          </w:tcPr>
          <w:p w14:paraId="7ABDA647" w14:textId="77777777" w:rsidR="0008503C" w:rsidRPr="002575E9" w:rsidRDefault="0008503C" w:rsidP="006C19C9">
            <w:pPr>
              <w:shd w:val="clear" w:color="auto" w:fill="FFFFFF"/>
              <w:spacing w:after="0" w:line="240" w:lineRule="auto"/>
              <w:jc w:val="both"/>
              <w:rPr>
                <w:rFonts w:ascii="Times New Roman" w:hAnsi="Times New Roman"/>
                <w:sz w:val="18"/>
                <w:szCs w:val="18"/>
              </w:rPr>
            </w:pPr>
          </w:p>
        </w:tc>
        <w:tc>
          <w:tcPr>
            <w:tcW w:w="1508" w:type="dxa"/>
          </w:tcPr>
          <w:p w14:paraId="58A0E51B" w14:textId="77777777" w:rsidR="0008503C" w:rsidRPr="002575E9" w:rsidRDefault="0008503C" w:rsidP="006C19C9">
            <w:pPr>
              <w:shd w:val="clear" w:color="auto" w:fill="FFFFFF"/>
              <w:spacing w:after="0" w:line="240" w:lineRule="auto"/>
              <w:jc w:val="both"/>
              <w:rPr>
                <w:rFonts w:ascii="Times New Roman" w:hAnsi="Times New Roman"/>
                <w:b/>
                <w:sz w:val="18"/>
                <w:szCs w:val="18"/>
              </w:rPr>
            </w:pPr>
          </w:p>
        </w:tc>
      </w:tr>
      <w:tr w:rsidR="00FF613B" w:rsidRPr="002575E9" w14:paraId="6FCB3F86" w14:textId="77777777" w:rsidTr="006C19C9">
        <w:tc>
          <w:tcPr>
            <w:tcW w:w="9900" w:type="dxa"/>
            <w:gridSpan w:val="3"/>
          </w:tcPr>
          <w:p w14:paraId="52A19D32" w14:textId="77777777" w:rsidR="006463E3" w:rsidRDefault="00FF613B" w:rsidP="00022052">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Bibliografie</w:t>
            </w:r>
            <w:proofErr w:type="spellEnd"/>
            <w:r w:rsidRPr="002575E9">
              <w:rPr>
                <w:rFonts w:ascii="Times New Roman" w:hAnsi="Times New Roman"/>
                <w:b/>
                <w:sz w:val="18"/>
                <w:szCs w:val="18"/>
              </w:rPr>
              <w:t xml:space="preserve">/ </w:t>
            </w:r>
            <w:r w:rsidRPr="002575E9">
              <w:rPr>
                <w:rFonts w:ascii="Times New Roman" w:hAnsi="Times New Roman"/>
                <w:sz w:val="18"/>
                <w:szCs w:val="18"/>
              </w:rPr>
              <w:t>Bibliography</w:t>
            </w:r>
            <w:r w:rsidRPr="002575E9">
              <w:rPr>
                <w:rFonts w:ascii="Times New Roman" w:hAnsi="Times New Roman"/>
                <w:b/>
                <w:sz w:val="18"/>
                <w:szCs w:val="18"/>
              </w:rPr>
              <w:t>:</w:t>
            </w:r>
          </w:p>
          <w:p w14:paraId="00222E3B" w14:textId="77777777" w:rsidR="0008503C" w:rsidRPr="002575E9" w:rsidRDefault="0008503C" w:rsidP="0008503C">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Bibliografie</w:t>
            </w:r>
            <w:proofErr w:type="spellEnd"/>
            <w:r w:rsidRPr="002575E9">
              <w:rPr>
                <w:rFonts w:ascii="Times New Roman" w:hAnsi="Times New Roman"/>
                <w:b/>
                <w:sz w:val="18"/>
                <w:szCs w:val="18"/>
              </w:rPr>
              <w:t xml:space="preserve">/ </w:t>
            </w:r>
            <w:r w:rsidRPr="002575E9">
              <w:rPr>
                <w:rFonts w:ascii="Times New Roman" w:hAnsi="Times New Roman"/>
                <w:sz w:val="18"/>
                <w:szCs w:val="18"/>
              </w:rPr>
              <w:t>Bibliography</w:t>
            </w:r>
            <w:r w:rsidRPr="002575E9">
              <w:rPr>
                <w:rFonts w:ascii="Times New Roman" w:hAnsi="Times New Roman"/>
                <w:b/>
                <w:sz w:val="18"/>
                <w:szCs w:val="18"/>
              </w:rPr>
              <w:t>:</w:t>
            </w:r>
          </w:p>
          <w:p w14:paraId="3A542DF4" w14:textId="77777777" w:rsidR="0008503C"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1.</w:t>
            </w:r>
            <w:r w:rsidRPr="002575E9">
              <w:rPr>
                <w:rFonts w:ascii="Times New Roman" w:hAnsi="Times New Roman"/>
                <w:b/>
                <w:sz w:val="18"/>
                <w:szCs w:val="18"/>
              </w:rPr>
              <w:t xml:space="preserve"> </w:t>
            </w:r>
            <w:r w:rsidRPr="002575E9">
              <w:rPr>
                <w:rFonts w:ascii="Times New Roman" w:hAnsi="Times New Roman"/>
                <w:sz w:val="18"/>
                <w:szCs w:val="18"/>
              </w:rPr>
              <w:t xml:space="preserve">Richard Szeliski: </w:t>
            </w:r>
            <w:r w:rsidRPr="002575E9">
              <w:rPr>
                <w:rFonts w:ascii="Times New Roman" w:hAnsi="Times New Roman"/>
                <w:i/>
                <w:sz w:val="18"/>
                <w:szCs w:val="18"/>
              </w:rPr>
              <w:t>Computer Vision: Algorithms and Applications</w:t>
            </w:r>
            <w:r w:rsidRPr="002575E9">
              <w:rPr>
                <w:rFonts w:ascii="Times New Roman" w:hAnsi="Times New Roman"/>
                <w:sz w:val="18"/>
                <w:szCs w:val="18"/>
              </w:rPr>
              <w:t xml:space="preserve">, Springer, 2010. Draft available online at </w:t>
            </w:r>
            <w:hyperlink r:id="rId7" w:history="1">
              <w:r w:rsidRPr="002575E9">
                <w:rPr>
                  <w:rStyle w:val="Hyperlink"/>
                  <w:rFonts w:ascii="Times New Roman" w:hAnsi="Times New Roman"/>
                  <w:sz w:val="18"/>
                  <w:szCs w:val="18"/>
                </w:rPr>
                <w:t>http://szeliski.org/Book/</w:t>
              </w:r>
            </w:hyperlink>
          </w:p>
          <w:p w14:paraId="4A73BD09" w14:textId="77777777" w:rsidR="0008503C"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2.</w:t>
            </w:r>
            <w:r w:rsidRPr="002575E9">
              <w:rPr>
                <w:rFonts w:ascii="Times New Roman" w:hAnsi="Times New Roman"/>
                <w:b/>
                <w:sz w:val="18"/>
                <w:szCs w:val="18"/>
              </w:rPr>
              <w:t xml:space="preserve"> </w:t>
            </w:r>
            <w:r w:rsidRPr="002575E9">
              <w:rPr>
                <w:rFonts w:ascii="Times New Roman" w:hAnsi="Times New Roman"/>
                <w:sz w:val="18"/>
                <w:szCs w:val="18"/>
              </w:rPr>
              <w:t xml:space="preserve">David A. Forsyth, Jean Ponce: </w:t>
            </w:r>
            <w:r w:rsidRPr="002575E9">
              <w:rPr>
                <w:rFonts w:ascii="Times New Roman" w:hAnsi="Times New Roman"/>
                <w:i/>
                <w:sz w:val="18"/>
                <w:szCs w:val="18"/>
              </w:rPr>
              <w:t>Computer Vision: A Modern Approach</w:t>
            </w:r>
            <w:r w:rsidRPr="002575E9">
              <w:rPr>
                <w:rFonts w:ascii="Times New Roman" w:hAnsi="Times New Roman"/>
                <w:sz w:val="18"/>
                <w:szCs w:val="18"/>
              </w:rPr>
              <w:t>,</w:t>
            </w:r>
            <w:r w:rsidRPr="002575E9">
              <w:rPr>
                <w:rFonts w:ascii="Times New Roman" w:hAnsi="Times New Roman"/>
                <w:b/>
                <w:sz w:val="18"/>
                <w:szCs w:val="18"/>
              </w:rPr>
              <w:t xml:space="preserve"> </w:t>
            </w:r>
            <w:r w:rsidRPr="002575E9">
              <w:rPr>
                <w:rFonts w:ascii="Times New Roman" w:hAnsi="Times New Roman"/>
                <w:sz w:val="18"/>
                <w:szCs w:val="18"/>
              </w:rPr>
              <w:t>Pearson, 2</w:t>
            </w:r>
            <w:r w:rsidRPr="002575E9">
              <w:rPr>
                <w:rFonts w:ascii="Times New Roman" w:hAnsi="Times New Roman"/>
                <w:sz w:val="18"/>
                <w:szCs w:val="18"/>
                <w:vertAlign w:val="superscript"/>
              </w:rPr>
              <w:t>nd</w:t>
            </w:r>
            <w:r w:rsidRPr="002575E9">
              <w:rPr>
                <w:rFonts w:ascii="Times New Roman" w:hAnsi="Times New Roman"/>
                <w:sz w:val="18"/>
                <w:szCs w:val="18"/>
              </w:rPr>
              <w:t xml:space="preserve"> Edition, 2011</w:t>
            </w:r>
            <w:r w:rsidRPr="002575E9">
              <w:rPr>
                <w:rFonts w:ascii="Times New Roman" w:hAnsi="Times New Roman"/>
                <w:b/>
                <w:sz w:val="18"/>
                <w:szCs w:val="18"/>
              </w:rPr>
              <w:t xml:space="preserve">, </w:t>
            </w:r>
            <w:r w:rsidRPr="002575E9">
              <w:rPr>
                <w:rFonts w:ascii="Times New Roman" w:hAnsi="Times New Roman"/>
                <w:sz w:val="18"/>
                <w:szCs w:val="18"/>
              </w:rPr>
              <w:t>Draft available online.</w:t>
            </w:r>
          </w:p>
          <w:p w14:paraId="5527F0DD" w14:textId="77777777" w:rsidR="0008503C"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 xml:space="preserve">3. Christopher M. Bishop: </w:t>
            </w:r>
            <w:r w:rsidRPr="002575E9">
              <w:rPr>
                <w:rFonts w:ascii="Times New Roman" w:hAnsi="Times New Roman"/>
                <w:i/>
                <w:sz w:val="18"/>
                <w:szCs w:val="18"/>
              </w:rPr>
              <w:t>Pattern Recognition and Machine Learning</w:t>
            </w:r>
            <w:r w:rsidRPr="002575E9">
              <w:rPr>
                <w:rFonts w:ascii="Times New Roman" w:hAnsi="Times New Roman"/>
                <w:sz w:val="18"/>
                <w:szCs w:val="18"/>
              </w:rPr>
              <w:t xml:space="preserve">, Springer, 2006.  </w:t>
            </w:r>
          </w:p>
          <w:p w14:paraId="78502C04" w14:textId="77777777" w:rsidR="0008503C"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 xml:space="preserve">4. Kristen Grauman, Bastian Leibe: </w:t>
            </w:r>
            <w:r w:rsidRPr="002575E9">
              <w:rPr>
                <w:rFonts w:ascii="Times New Roman" w:hAnsi="Times New Roman"/>
                <w:i/>
                <w:sz w:val="18"/>
                <w:szCs w:val="18"/>
              </w:rPr>
              <w:t xml:space="preserve">Visual Object Recognition, </w:t>
            </w:r>
            <w:proofErr w:type="spellStart"/>
            <w:r w:rsidRPr="002575E9">
              <w:rPr>
                <w:rFonts w:ascii="Times New Roman" w:hAnsi="Times New Roman"/>
                <w:sz w:val="18"/>
                <w:szCs w:val="18"/>
              </w:rPr>
              <w:t>Morgan&amp;Claypool</w:t>
            </w:r>
            <w:proofErr w:type="spellEnd"/>
            <w:r w:rsidRPr="002575E9">
              <w:rPr>
                <w:rFonts w:ascii="Times New Roman" w:hAnsi="Times New Roman"/>
                <w:sz w:val="18"/>
                <w:szCs w:val="18"/>
              </w:rPr>
              <w:t xml:space="preserve"> publishers, 2011.</w:t>
            </w:r>
          </w:p>
          <w:p w14:paraId="25E225A7" w14:textId="78CD457A" w:rsidR="0008503C" w:rsidRPr="0008503C" w:rsidRDefault="0008503C" w:rsidP="00022052">
            <w:pPr>
              <w:shd w:val="clear" w:color="auto" w:fill="FFFFFF"/>
              <w:spacing w:after="0" w:line="240" w:lineRule="auto"/>
              <w:jc w:val="both"/>
              <w:rPr>
                <w:rFonts w:ascii="Times New Roman" w:hAnsi="Times New Roman"/>
                <w:color w:val="FF0000"/>
                <w:sz w:val="18"/>
                <w:szCs w:val="18"/>
              </w:rPr>
            </w:pPr>
            <w:r>
              <w:rPr>
                <w:rFonts w:ascii="Times New Roman" w:hAnsi="Times New Roman"/>
                <w:sz w:val="18"/>
                <w:szCs w:val="18"/>
              </w:rPr>
              <w:t>5</w:t>
            </w:r>
            <w:r w:rsidRPr="002575E9">
              <w:rPr>
                <w:rFonts w:ascii="Times New Roman" w:hAnsi="Times New Roman"/>
                <w:sz w:val="18"/>
                <w:szCs w:val="18"/>
              </w:rPr>
              <w:t>. Tutorial Python:</w:t>
            </w:r>
            <w:r w:rsidRPr="002575E9">
              <w:rPr>
                <w:rFonts w:ascii="Times New Roman" w:hAnsi="Times New Roman"/>
                <w:color w:val="FF0000"/>
                <w:sz w:val="18"/>
                <w:szCs w:val="18"/>
              </w:rPr>
              <w:t xml:space="preserve"> </w:t>
            </w:r>
            <w:hyperlink r:id="rId8" w:history="1">
              <w:r w:rsidRPr="002575E9">
                <w:rPr>
                  <w:rStyle w:val="Hyperlink"/>
                  <w:rFonts w:ascii="Times New Roman" w:hAnsi="Times New Roman"/>
                  <w:sz w:val="18"/>
                  <w:szCs w:val="18"/>
                </w:rPr>
                <w:t>https://www.learnpython.org/</w:t>
              </w:r>
            </w:hyperlink>
          </w:p>
        </w:tc>
      </w:tr>
      <w:tr w:rsidR="00FF613B" w:rsidRPr="002575E9" w14:paraId="633F279B" w14:textId="77777777" w:rsidTr="0008503C">
        <w:tc>
          <w:tcPr>
            <w:tcW w:w="5557" w:type="dxa"/>
          </w:tcPr>
          <w:p w14:paraId="595B12B3" w14:textId="073F6B3D" w:rsidR="00FF613B" w:rsidRPr="002575E9" w:rsidRDefault="00C93FE6" w:rsidP="006C19C9">
            <w:pPr>
              <w:shd w:val="clear" w:color="auto" w:fill="FFFFFF"/>
              <w:spacing w:after="0" w:line="240" w:lineRule="auto"/>
              <w:jc w:val="both"/>
              <w:rPr>
                <w:rFonts w:ascii="Times New Roman" w:hAnsi="Times New Roman"/>
                <w:b/>
                <w:sz w:val="18"/>
                <w:szCs w:val="18"/>
              </w:rPr>
            </w:pPr>
            <w:r>
              <w:rPr>
                <w:rFonts w:ascii="Times New Roman" w:hAnsi="Times New Roman"/>
                <w:b/>
                <w:sz w:val="18"/>
                <w:szCs w:val="18"/>
              </w:rPr>
              <w:t>7</w:t>
            </w:r>
            <w:r w:rsidR="00FF613B" w:rsidRPr="002575E9">
              <w:rPr>
                <w:rFonts w:ascii="Times New Roman" w:hAnsi="Times New Roman"/>
                <w:b/>
                <w:sz w:val="18"/>
                <w:szCs w:val="18"/>
              </w:rPr>
              <w:t>.2. Seminar [</w:t>
            </w:r>
            <w:proofErr w:type="spellStart"/>
            <w:r w:rsidR="00FF613B" w:rsidRPr="002575E9">
              <w:rPr>
                <w:rFonts w:ascii="Times New Roman" w:hAnsi="Times New Roman"/>
                <w:b/>
                <w:sz w:val="18"/>
                <w:szCs w:val="18"/>
              </w:rPr>
              <w:t>temele</w:t>
            </w:r>
            <w:proofErr w:type="spellEnd"/>
            <w:r w:rsidR="00FF613B" w:rsidRPr="002575E9">
              <w:rPr>
                <w:rFonts w:ascii="Times New Roman" w:hAnsi="Times New Roman"/>
                <w:b/>
                <w:sz w:val="18"/>
                <w:szCs w:val="18"/>
              </w:rPr>
              <w:t xml:space="preserve"> </w:t>
            </w:r>
            <w:proofErr w:type="spellStart"/>
            <w:r w:rsidR="00FF613B" w:rsidRPr="002575E9">
              <w:rPr>
                <w:rFonts w:ascii="Times New Roman" w:hAnsi="Times New Roman"/>
                <w:b/>
                <w:sz w:val="18"/>
                <w:szCs w:val="18"/>
              </w:rPr>
              <w:t>dezbătute</w:t>
            </w:r>
            <w:proofErr w:type="spellEnd"/>
            <w:r w:rsidR="00FF613B" w:rsidRPr="002575E9">
              <w:rPr>
                <w:rFonts w:ascii="Times New Roman" w:hAnsi="Times New Roman"/>
                <w:b/>
                <w:sz w:val="18"/>
                <w:szCs w:val="18"/>
              </w:rPr>
              <w:t xml:space="preserve"> </w:t>
            </w:r>
            <w:proofErr w:type="spellStart"/>
            <w:r w:rsidR="00FF613B" w:rsidRPr="002575E9">
              <w:rPr>
                <w:rFonts w:ascii="Times New Roman" w:hAnsi="Times New Roman"/>
                <w:b/>
                <w:sz w:val="18"/>
                <w:szCs w:val="18"/>
              </w:rPr>
              <w:t>în</w:t>
            </w:r>
            <w:proofErr w:type="spellEnd"/>
            <w:r w:rsidR="00FF613B" w:rsidRPr="002575E9">
              <w:rPr>
                <w:rFonts w:ascii="Times New Roman" w:hAnsi="Times New Roman"/>
                <w:b/>
                <w:sz w:val="18"/>
                <w:szCs w:val="18"/>
              </w:rPr>
              <w:t xml:space="preserve"> </w:t>
            </w:r>
            <w:proofErr w:type="spellStart"/>
            <w:r w:rsidR="00FF613B" w:rsidRPr="002575E9">
              <w:rPr>
                <w:rFonts w:ascii="Times New Roman" w:hAnsi="Times New Roman"/>
                <w:b/>
                <w:sz w:val="18"/>
                <w:szCs w:val="18"/>
              </w:rPr>
              <w:t>cadrul</w:t>
            </w:r>
            <w:proofErr w:type="spellEnd"/>
            <w:r w:rsidR="00FF613B" w:rsidRPr="002575E9">
              <w:rPr>
                <w:rFonts w:ascii="Times New Roman" w:hAnsi="Times New Roman"/>
                <w:b/>
                <w:sz w:val="18"/>
                <w:szCs w:val="18"/>
              </w:rPr>
              <w:t xml:space="preserve"> </w:t>
            </w:r>
            <w:proofErr w:type="spellStart"/>
            <w:r w:rsidR="00FF613B" w:rsidRPr="002575E9">
              <w:rPr>
                <w:rFonts w:ascii="Times New Roman" w:hAnsi="Times New Roman"/>
                <w:b/>
                <w:sz w:val="18"/>
                <w:szCs w:val="18"/>
              </w:rPr>
              <w:t>seminariilor</w:t>
            </w:r>
            <w:proofErr w:type="spellEnd"/>
            <w:r w:rsidR="00FF613B" w:rsidRPr="002575E9">
              <w:rPr>
                <w:rFonts w:ascii="Times New Roman" w:hAnsi="Times New Roman"/>
                <w:b/>
                <w:sz w:val="18"/>
                <w:szCs w:val="18"/>
              </w:rPr>
              <w:t>]</w:t>
            </w:r>
          </w:p>
          <w:p w14:paraId="6350D8EF" w14:textId="797783AB" w:rsidR="000D6E59" w:rsidRPr="002575E9" w:rsidRDefault="00022052" w:rsidP="00E40F6D">
            <w:pPr>
              <w:widowControl w:val="0"/>
              <w:autoSpaceDE w:val="0"/>
              <w:autoSpaceDN w:val="0"/>
              <w:adjustRightInd w:val="0"/>
              <w:spacing w:after="0" w:line="280" w:lineRule="atLeast"/>
              <w:rPr>
                <w:rFonts w:ascii="Times New Roman" w:eastAsiaTheme="minorEastAsia" w:hAnsi="Times New Roman"/>
                <w:color w:val="C3D3D7"/>
                <w:sz w:val="18"/>
                <w:szCs w:val="18"/>
              </w:rPr>
            </w:pPr>
            <w:r>
              <w:rPr>
                <w:rFonts w:ascii="Times New Roman" w:hAnsi="Times New Roman"/>
                <w:sz w:val="18"/>
                <w:szCs w:val="18"/>
              </w:rPr>
              <w:t>Seminar</w:t>
            </w:r>
            <w:r w:rsidRPr="002575E9">
              <w:rPr>
                <w:rFonts w:ascii="Times New Roman" w:hAnsi="Times New Roman"/>
                <w:b/>
                <w:sz w:val="18"/>
                <w:szCs w:val="18"/>
              </w:rPr>
              <w:t>:</w:t>
            </w:r>
          </w:p>
        </w:tc>
        <w:tc>
          <w:tcPr>
            <w:tcW w:w="2835" w:type="dxa"/>
            <w:vAlign w:val="center"/>
          </w:tcPr>
          <w:p w14:paraId="2F9F4056" w14:textId="77777777" w:rsidR="00FF613B" w:rsidRPr="002575E9" w:rsidRDefault="00FF613B" w:rsidP="006C19C9">
            <w:pPr>
              <w:shd w:val="clear" w:color="auto" w:fill="FFFFFF"/>
              <w:spacing w:after="0" w:line="240" w:lineRule="auto"/>
              <w:jc w:val="both"/>
              <w:rPr>
                <w:rFonts w:ascii="Times New Roman" w:hAnsi="Times New Roman"/>
                <w:b/>
                <w:sz w:val="18"/>
                <w:szCs w:val="18"/>
              </w:rPr>
            </w:pPr>
            <w:r w:rsidRPr="002575E9">
              <w:rPr>
                <w:rFonts w:ascii="Times New Roman" w:hAnsi="Times New Roman"/>
                <w:b/>
                <w:sz w:val="18"/>
                <w:szCs w:val="18"/>
              </w:rPr>
              <w:t xml:space="preserve">Metode de </w:t>
            </w:r>
            <w:proofErr w:type="spellStart"/>
            <w:r w:rsidRPr="002575E9">
              <w:rPr>
                <w:rFonts w:ascii="Times New Roman" w:hAnsi="Times New Roman"/>
                <w:b/>
                <w:sz w:val="18"/>
                <w:szCs w:val="18"/>
              </w:rPr>
              <w:t>predare-învăţare</w:t>
            </w:r>
            <w:proofErr w:type="spellEnd"/>
          </w:p>
          <w:p w14:paraId="0B73F238" w14:textId="77777777" w:rsidR="00FF613B" w:rsidRPr="002575E9" w:rsidRDefault="00FF613B" w:rsidP="006C19C9">
            <w:pPr>
              <w:shd w:val="clear" w:color="auto" w:fill="FFFFFF"/>
              <w:spacing w:after="0" w:line="240" w:lineRule="auto"/>
              <w:jc w:val="both"/>
              <w:rPr>
                <w:rFonts w:ascii="Times New Roman" w:hAnsi="Times New Roman"/>
                <w:b/>
                <w:sz w:val="18"/>
                <w:szCs w:val="18"/>
              </w:rPr>
            </w:pPr>
            <w:r w:rsidRPr="002575E9">
              <w:rPr>
                <w:rFonts w:ascii="Times New Roman" w:hAnsi="Times New Roman"/>
                <w:sz w:val="18"/>
                <w:szCs w:val="18"/>
              </w:rPr>
              <w:t>Teaching and learning methods</w:t>
            </w:r>
          </w:p>
        </w:tc>
        <w:tc>
          <w:tcPr>
            <w:tcW w:w="1508" w:type="dxa"/>
            <w:vAlign w:val="center"/>
          </w:tcPr>
          <w:p w14:paraId="7A20130D"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Observaţii</w:t>
            </w:r>
            <w:proofErr w:type="spellEnd"/>
          </w:p>
          <w:p w14:paraId="3B87C937" w14:textId="77777777" w:rsidR="00FF613B" w:rsidRPr="002575E9" w:rsidRDefault="00FF613B" w:rsidP="006C19C9">
            <w:pPr>
              <w:shd w:val="clear" w:color="auto" w:fill="FFFFFF"/>
              <w:spacing w:after="0" w:line="240" w:lineRule="auto"/>
              <w:jc w:val="both"/>
              <w:rPr>
                <w:rFonts w:ascii="Times New Roman" w:hAnsi="Times New Roman"/>
                <w:b/>
                <w:sz w:val="18"/>
                <w:szCs w:val="18"/>
              </w:rPr>
            </w:pPr>
            <w:r w:rsidRPr="002575E9">
              <w:rPr>
                <w:rFonts w:ascii="Times New Roman" w:hAnsi="Times New Roman"/>
                <w:sz w:val="18"/>
                <w:szCs w:val="18"/>
              </w:rPr>
              <w:t>Remarks</w:t>
            </w:r>
          </w:p>
        </w:tc>
      </w:tr>
      <w:tr w:rsidR="00FF613B" w:rsidRPr="002575E9" w14:paraId="1CDD2B2A" w14:textId="77777777" w:rsidTr="0008503C">
        <w:trPr>
          <w:trHeight w:val="76"/>
        </w:trPr>
        <w:tc>
          <w:tcPr>
            <w:tcW w:w="5557" w:type="dxa"/>
          </w:tcPr>
          <w:p w14:paraId="3A357DF2"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
        </w:tc>
        <w:tc>
          <w:tcPr>
            <w:tcW w:w="2835" w:type="dxa"/>
            <w:vMerge w:val="restart"/>
            <w:vAlign w:val="center"/>
          </w:tcPr>
          <w:p w14:paraId="312D8F25"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
        </w:tc>
        <w:tc>
          <w:tcPr>
            <w:tcW w:w="1508" w:type="dxa"/>
            <w:vMerge w:val="restart"/>
            <w:vAlign w:val="center"/>
          </w:tcPr>
          <w:p w14:paraId="3BD95D4D"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
        </w:tc>
      </w:tr>
      <w:tr w:rsidR="00FF613B" w:rsidRPr="002575E9" w14:paraId="7DE3DB83" w14:textId="77777777" w:rsidTr="0008503C">
        <w:trPr>
          <w:trHeight w:val="76"/>
        </w:trPr>
        <w:tc>
          <w:tcPr>
            <w:tcW w:w="5557" w:type="dxa"/>
          </w:tcPr>
          <w:p w14:paraId="6BCDBC14" w14:textId="0BB6BFA4" w:rsidR="00FF613B" w:rsidRPr="002575E9" w:rsidRDefault="00FF613B" w:rsidP="006C19C9">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Bibliografie</w:t>
            </w:r>
            <w:proofErr w:type="spellEnd"/>
            <w:r w:rsidRPr="002575E9">
              <w:rPr>
                <w:rFonts w:ascii="Times New Roman" w:hAnsi="Times New Roman"/>
                <w:b/>
                <w:sz w:val="18"/>
                <w:szCs w:val="18"/>
              </w:rPr>
              <w:t xml:space="preserve">/ </w:t>
            </w:r>
            <w:r w:rsidRPr="002575E9">
              <w:rPr>
                <w:rFonts w:ascii="Times New Roman" w:hAnsi="Times New Roman"/>
                <w:sz w:val="18"/>
                <w:szCs w:val="18"/>
              </w:rPr>
              <w:t>Bibliography</w:t>
            </w:r>
            <w:r w:rsidRPr="002575E9">
              <w:rPr>
                <w:rFonts w:ascii="Times New Roman" w:hAnsi="Times New Roman"/>
                <w:b/>
                <w:sz w:val="18"/>
                <w:szCs w:val="18"/>
              </w:rPr>
              <w:t>:</w:t>
            </w:r>
          </w:p>
          <w:p w14:paraId="4EB53297" w14:textId="3F4B01F2" w:rsidR="009F4476" w:rsidRPr="002575E9" w:rsidRDefault="009F4476" w:rsidP="00E95323">
            <w:pPr>
              <w:shd w:val="clear" w:color="auto" w:fill="FFFFFF"/>
              <w:spacing w:after="0" w:line="240" w:lineRule="auto"/>
              <w:jc w:val="both"/>
              <w:rPr>
                <w:rFonts w:ascii="Times New Roman" w:hAnsi="Times New Roman"/>
                <w:b/>
                <w:sz w:val="18"/>
                <w:szCs w:val="18"/>
              </w:rPr>
            </w:pPr>
          </w:p>
        </w:tc>
        <w:tc>
          <w:tcPr>
            <w:tcW w:w="2835" w:type="dxa"/>
            <w:vMerge/>
            <w:vAlign w:val="center"/>
          </w:tcPr>
          <w:p w14:paraId="1862B748"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
        </w:tc>
        <w:tc>
          <w:tcPr>
            <w:tcW w:w="1508" w:type="dxa"/>
            <w:vMerge/>
            <w:vAlign w:val="center"/>
          </w:tcPr>
          <w:p w14:paraId="1E1DF244"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
        </w:tc>
      </w:tr>
      <w:tr w:rsidR="00FF613B" w:rsidRPr="002575E9" w14:paraId="2026857E" w14:textId="77777777" w:rsidTr="0008503C">
        <w:trPr>
          <w:trHeight w:val="188"/>
        </w:trPr>
        <w:tc>
          <w:tcPr>
            <w:tcW w:w="5557" w:type="dxa"/>
          </w:tcPr>
          <w:p w14:paraId="2969355D" w14:textId="07B71DAB" w:rsidR="00FF613B" w:rsidRPr="002575E9" w:rsidRDefault="00C93FE6" w:rsidP="006C19C9">
            <w:pPr>
              <w:shd w:val="clear" w:color="auto" w:fill="FFFFFF"/>
              <w:spacing w:after="0" w:line="240" w:lineRule="auto"/>
              <w:jc w:val="both"/>
              <w:rPr>
                <w:rFonts w:ascii="Times New Roman" w:hAnsi="Times New Roman"/>
                <w:b/>
                <w:sz w:val="18"/>
                <w:szCs w:val="18"/>
              </w:rPr>
            </w:pPr>
            <w:r>
              <w:rPr>
                <w:rFonts w:ascii="Times New Roman" w:hAnsi="Times New Roman"/>
                <w:b/>
                <w:sz w:val="18"/>
                <w:szCs w:val="18"/>
              </w:rPr>
              <w:lastRenderedPageBreak/>
              <w:t>7</w:t>
            </w:r>
            <w:r w:rsidR="00FF613B" w:rsidRPr="002575E9">
              <w:rPr>
                <w:rFonts w:ascii="Times New Roman" w:hAnsi="Times New Roman"/>
                <w:b/>
                <w:sz w:val="18"/>
                <w:szCs w:val="18"/>
              </w:rPr>
              <w:t xml:space="preserve">.3. </w:t>
            </w:r>
            <w:proofErr w:type="spellStart"/>
            <w:r w:rsidR="00FF613B" w:rsidRPr="002575E9">
              <w:rPr>
                <w:rFonts w:ascii="Times New Roman" w:hAnsi="Times New Roman"/>
                <w:b/>
                <w:sz w:val="18"/>
                <w:szCs w:val="18"/>
              </w:rPr>
              <w:t>Laborator</w:t>
            </w:r>
            <w:proofErr w:type="spellEnd"/>
            <w:r w:rsidR="00FF613B" w:rsidRPr="002575E9">
              <w:rPr>
                <w:rFonts w:ascii="Times New Roman" w:hAnsi="Times New Roman"/>
                <w:b/>
                <w:sz w:val="18"/>
                <w:szCs w:val="18"/>
              </w:rPr>
              <w:t xml:space="preserve"> [</w:t>
            </w:r>
            <w:proofErr w:type="spellStart"/>
            <w:r w:rsidR="00FF613B" w:rsidRPr="002575E9">
              <w:rPr>
                <w:rFonts w:ascii="Times New Roman" w:hAnsi="Times New Roman"/>
                <w:b/>
                <w:sz w:val="18"/>
                <w:szCs w:val="18"/>
              </w:rPr>
              <w:t>temele</w:t>
            </w:r>
            <w:proofErr w:type="spellEnd"/>
            <w:r w:rsidR="00FF613B" w:rsidRPr="002575E9">
              <w:rPr>
                <w:rFonts w:ascii="Times New Roman" w:hAnsi="Times New Roman"/>
                <w:b/>
                <w:sz w:val="18"/>
                <w:szCs w:val="18"/>
              </w:rPr>
              <w:t xml:space="preserve"> de </w:t>
            </w:r>
            <w:proofErr w:type="spellStart"/>
            <w:r w:rsidR="00FF613B" w:rsidRPr="002575E9">
              <w:rPr>
                <w:rFonts w:ascii="Times New Roman" w:hAnsi="Times New Roman"/>
                <w:b/>
                <w:sz w:val="18"/>
                <w:szCs w:val="18"/>
              </w:rPr>
              <w:t>laborator</w:t>
            </w:r>
            <w:proofErr w:type="spellEnd"/>
            <w:r w:rsidR="00FF613B" w:rsidRPr="002575E9">
              <w:rPr>
                <w:rFonts w:ascii="Times New Roman" w:hAnsi="Times New Roman"/>
                <w:b/>
                <w:sz w:val="18"/>
                <w:szCs w:val="18"/>
              </w:rPr>
              <w:t xml:space="preserve">, </w:t>
            </w:r>
            <w:proofErr w:type="spellStart"/>
            <w:r w:rsidR="00FF613B" w:rsidRPr="002575E9">
              <w:rPr>
                <w:rFonts w:ascii="Times New Roman" w:hAnsi="Times New Roman"/>
                <w:b/>
                <w:sz w:val="18"/>
                <w:szCs w:val="18"/>
              </w:rPr>
              <w:t>proiecte</w:t>
            </w:r>
            <w:proofErr w:type="spellEnd"/>
            <w:r w:rsidR="00FF613B" w:rsidRPr="002575E9">
              <w:rPr>
                <w:rFonts w:ascii="Times New Roman" w:hAnsi="Times New Roman"/>
                <w:b/>
                <w:sz w:val="18"/>
                <w:szCs w:val="18"/>
              </w:rPr>
              <w:t xml:space="preserve"> </w:t>
            </w:r>
            <w:proofErr w:type="spellStart"/>
            <w:r w:rsidR="00FF613B" w:rsidRPr="002575E9">
              <w:rPr>
                <w:rFonts w:ascii="Times New Roman" w:hAnsi="Times New Roman"/>
                <w:b/>
                <w:sz w:val="18"/>
                <w:szCs w:val="18"/>
              </w:rPr>
              <w:t>etc</w:t>
            </w:r>
            <w:proofErr w:type="spellEnd"/>
            <w:r w:rsidR="00FF613B" w:rsidRPr="002575E9">
              <w:rPr>
                <w:rFonts w:ascii="Times New Roman" w:hAnsi="Times New Roman"/>
                <w:b/>
                <w:sz w:val="18"/>
                <w:szCs w:val="18"/>
              </w:rPr>
              <w:t xml:space="preserve">, conform </w:t>
            </w:r>
            <w:proofErr w:type="spellStart"/>
            <w:r w:rsidR="00FF613B" w:rsidRPr="002575E9">
              <w:rPr>
                <w:rFonts w:ascii="Times New Roman" w:hAnsi="Times New Roman"/>
                <w:b/>
                <w:sz w:val="18"/>
                <w:szCs w:val="18"/>
              </w:rPr>
              <w:t>calendarului</w:t>
            </w:r>
            <w:proofErr w:type="spellEnd"/>
            <w:r w:rsidR="00FF613B" w:rsidRPr="002575E9">
              <w:rPr>
                <w:rFonts w:ascii="Times New Roman" w:hAnsi="Times New Roman"/>
                <w:b/>
                <w:sz w:val="18"/>
                <w:szCs w:val="18"/>
              </w:rPr>
              <w:t xml:space="preserve"> </w:t>
            </w:r>
            <w:proofErr w:type="spellStart"/>
            <w:r w:rsidR="00FF613B" w:rsidRPr="002575E9">
              <w:rPr>
                <w:rFonts w:ascii="Times New Roman" w:hAnsi="Times New Roman"/>
                <w:b/>
                <w:sz w:val="18"/>
                <w:szCs w:val="18"/>
              </w:rPr>
              <w:t>disciplinei</w:t>
            </w:r>
            <w:proofErr w:type="spellEnd"/>
            <w:r w:rsidR="00FF613B" w:rsidRPr="002575E9">
              <w:rPr>
                <w:rFonts w:ascii="Times New Roman" w:hAnsi="Times New Roman"/>
                <w:b/>
                <w:sz w:val="18"/>
                <w:szCs w:val="18"/>
              </w:rPr>
              <w:t>]</w:t>
            </w:r>
          </w:p>
          <w:p w14:paraId="4C558A24" w14:textId="59A69092" w:rsidR="003F4893" w:rsidRPr="002575E9" w:rsidRDefault="00FF613B" w:rsidP="000E6355">
            <w:pPr>
              <w:pStyle w:val="HTMLPreformatted"/>
              <w:rPr>
                <w:rFonts w:ascii="Times New Roman" w:hAnsi="Times New Roman" w:cs="Times New Roman"/>
                <w:sz w:val="18"/>
                <w:szCs w:val="18"/>
              </w:rPr>
            </w:pPr>
            <w:r w:rsidRPr="002575E9">
              <w:rPr>
                <w:rFonts w:ascii="Times New Roman" w:hAnsi="Times New Roman" w:cs="Times New Roman"/>
                <w:sz w:val="18"/>
                <w:szCs w:val="18"/>
              </w:rPr>
              <w:t>Laboratory [laboratory themes, projects, etc., according to the discipline calendar]</w:t>
            </w:r>
          </w:p>
          <w:p w14:paraId="44310587" w14:textId="7F8066C3" w:rsidR="003F4893" w:rsidRPr="002575E9" w:rsidRDefault="003F4893" w:rsidP="003F4893">
            <w:pPr>
              <w:pStyle w:val="HTMLPreformatted"/>
              <w:rPr>
                <w:rFonts w:ascii="Times New Roman" w:hAnsi="Times New Roman" w:cs="Times New Roman"/>
                <w:sz w:val="18"/>
                <w:szCs w:val="18"/>
              </w:rPr>
            </w:pPr>
          </w:p>
        </w:tc>
        <w:tc>
          <w:tcPr>
            <w:tcW w:w="2835" w:type="dxa"/>
          </w:tcPr>
          <w:p w14:paraId="27ADF698" w14:textId="77777777" w:rsidR="00FF613B" w:rsidRPr="002575E9" w:rsidRDefault="00FF613B" w:rsidP="006C19C9">
            <w:pPr>
              <w:shd w:val="clear" w:color="auto" w:fill="FFFFFF"/>
              <w:spacing w:after="0" w:line="240" w:lineRule="auto"/>
              <w:jc w:val="both"/>
              <w:rPr>
                <w:rFonts w:ascii="Times New Roman" w:hAnsi="Times New Roman"/>
                <w:b/>
                <w:sz w:val="18"/>
                <w:szCs w:val="18"/>
              </w:rPr>
            </w:pPr>
            <w:r w:rsidRPr="002575E9">
              <w:rPr>
                <w:rFonts w:ascii="Times New Roman" w:hAnsi="Times New Roman"/>
                <w:b/>
                <w:sz w:val="18"/>
                <w:szCs w:val="18"/>
              </w:rPr>
              <w:t xml:space="preserve">Metode de </w:t>
            </w:r>
            <w:proofErr w:type="spellStart"/>
            <w:r w:rsidRPr="002575E9">
              <w:rPr>
                <w:rFonts w:ascii="Times New Roman" w:hAnsi="Times New Roman"/>
                <w:b/>
                <w:sz w:val="18"/>
                <w:szCs w:val="18"/>
              </w:rPr>
              <w:t>predare-învăţare</w:t>
            </w:r>
            <w:proofErr w:type="spellEnd"/>
          </w:p>
          <w:p w14:paraId="57D9E3EF" w14:textId="77777777" w:rsidR="00FF613B" w:rsidRPr="002575E9" w:rsidRDefault="00FF613B" w:rsidP="006C19C9">
            <w:pPr>
              <w:shd w:val="clear" w:color="auto" w:fill="FFFFFF"/>
              <w:spacing w:after="0" w:line="240" w:lineRule="auto"/>
              <w:jc w:val="both"/>
              <w:rPr>
                <w:rFonts w:ascii="Times New Roman" w:hAnsi="Times New Roman"/>
                <w:b/>
                <w:sz w:val="18"/>
                <w:szCs w:val="18"/>
              </w:rPr>
            </w:pPr>
            <w:r w:rsidRPr="002575E9">
              <w:rPr>
                <w:rFonts w:ascii="Times New Roman" w:hAnsi="Times New Roman"/>
                <w:sz w:val="18"/>
                <w:szCs w:val="18"/>
              </w:rPr>
              <w:t>Teaching and learning methods</w:t>
            </w:r>
          </w:p>
        </w:tc>
        <w:tc>
          <w:tcPr>
            <w:tcW w:w="1508" w:type="dxa"/>
            <w:vAlign w:val="center"/>
          </w:tcPr>
          <w:p w14:paraId="6762F492" w14:textId="77777777" w:rsidR="00E10C47" w:rsidRPr="002575E9" w:rsidRDefault="00E10C47" w:rsidP="00E10C47">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Observaţii</w:t>
            </w:r>
            <w:proofErr w:type="spellEnd"/>
          </w:p>
          <w:p w14:paraId="0A01F266" w14:textId="77777777" w:rsidR="00E10C47" w:rsidRDefault="00E10C47" w:rsidP="00E10C47">
            <w:pPr>
              <w:shd w:val="clear" w:color="auto" w:fill="FFFFFF"/>
              <w:spacing w:after="0" w:line="240" w:lineRule="auto"/>
              <w:jc w:val="both"/>
              <w:rPr>
                <w:rFonts w:ascii="Times New Roman" w:hAnsi="Times New Roman"/>
                <w:b/>
                <w:sz w:val="18"/>
                <w:szCs w:val="18"/>
              </w:rPr>
            </w:pPr>
            <w:r w:rsidRPr="002575E9">
              <w:rPr>
                <w:rFonts w:ascii="Times New Roman" w:hAnsi="Times New Roman"/>
                <w:sz w:val="18"/>
                <w:szCs w:val="18"/>
              </w:rPr>
              <w:t>Remarks</w:t>
            </w:r>
            <w:r w:rsidRPr="002575E9">
              <w:rPr>
                <w:rFonts w:ascii="Times New Roman" w:hAnsi="Times New Roman"/>
                <w:b/>
                <w:sz w:val="18"/>
                <w:szCs w:val="18"/>
              </w:rPr>
              <w:t xml:space="preserve"> </w:t>
            </w:r>
          </w:p>
          <w:p w14:paraId="5D0A22F0" w14:textId="638C1A74" w:rsidR="00FF613B" w:rsidRPr="002575E9" w:rsidRDefault="00FF613B" w:rsidP="00E10C47">
            <w:pPr>
              <w:shd w:val="clear" w:color="auto" w:fill="FFFFFF"/>
              <w:spacing w:after="0" w:line="240" w:lineRule="auto"/>
              <w:jc w:val="both"/>
              <w:rPr>
                <w:rFonts w:ascii="Times New Roman" w:hAnsi="Times New Roman"/>
                <w:b/>
                <w:sz w:val="18"/>
                <w:szCs w:val="18"/>
              </w:rPr>
            </w:pPr>
          </w:p>
          <w:p w14:paraId="68EB263B" w14:textId="420C654B" w:rsidR="00FF613B" w:rsidRPr="002575E9" w:rsidRDefault="00FF613B" w:rsidP="006C19C9">
            <w:pPr>
              <w:shd w:val="clear" w:color="auto" w:fill="FFFFFF"/>
              <w:spacing w:after="0" w:line="240" w:lineRule="auto"/>
              <w:jc w:val="both"/>
              <w:rPr>
                <w:rFonts w:ascii="Times New Roman" w:hAnsi="Times New Roman"/>
                <w:b/>
                <w:sz w:val="18"/>
                <w:szCs w:val="18"/>
              </w:rPr>
            </w:pPr>
          </w:p>
        </w:tc>
      </w:tr>
      <w:tr w:rsidR="00FF613B" w:rsidRPr="002575E9" w14:paraId="582EB456" w14:textId="77777777" w:rsidTr="0008503C">
        <w:trPr>
          <w:trHeight w:val="186"/>
        </w:trPr>
        <w:tc>
          <w:tcPr>
            <w:tcW w:w="5557" w:type="dxa"/>
            <w:vAlign w:val="center"/>
          </w:tcPr>
          <w:p w14:paraId="6A6EF976" w14:textId="318626F2" w:rsidR="0008503C" w:rsidRPr="002575E9" w:rsidRDefault="0008503C" w:rsidP="0008503C">
            <w:pPr>
              <w:pStyle w:val="ListParagraph"/>
              <w:widowControl w:val="0"/>
              <w:numPr>
                <w:ilvl w:val="0"/>
                <w:numId w:val="21"/>
              </w:numPr>
              <w:autoSpaceDE w:val="0"/>
              <w:autoSpaceDN w:val="0"/>
              <w:adjustRightInd w:val="0"/>
              <w:spacing w:after="0"/>
              <w:rPr>
                <w:rFonts w:ascii="Times New Roman" w:eastAsiaTheme="minorEastAsia" w:hAnsi="Times New Roman"/>
                <w:b/>
                <w:color w:val="000000"/>
                <w:sz w:val="18"/>
                <w:szCs w:val="18"/>
              </w:rPr>
            </w:pPr>
            <w:r w:rsidRPr="002575E9">
              <w:rPr>
                <w:rFonts w:ascii="Times New Roman" w:eastAsiaTheme="minorEastAsia" w:hAnsi="Times New Roman"/>
                <w:b/>
                <w:color w:val="000000"/>
                <w:sz w:val="18"/>
                <w:szCs w:val="18"/>
              </w:rPr>
              <w:t xml:space="preserve">Tutorial </w:t>
            </w:r>
            <w:proofErr w:type="spellStart"/>
            <w:r w:rsidRPr="002575E9">
              <w:rPr>
                <w:rFonts w:ascii="Times New Roman" w:eastAsiaTheme="minorEastAsia" w:hAnsi="Times New Roman"/>
                <w:b/>
                <w:color w:val="000000"/>
                <w:sz w:val="18"/>
                <w:szCs w:val="18"/>
              </w:rPr>
              <w:t>pentru</w:t>
            </w:r>
            <w:proofErr w:type="spellEnd"/>
            <w:r w:rsidRPr="002575E9">
              <w:rPr>
                <w:rFonts w:ascii="Times New Roman" w:eastAsiaTheme="minorEastAsia" w:hAnsi="Times New Roman"/>
                <w:b/>
                <w:color w:val="000000"/>
                <w:sz w:val="18"/>
                <w:szCs w:val="18"/>
              </w:rPr>
              <w:t xml:space="preserve"> Python.</w:t>
            </w:r>
          </w:p>
          <w:p w14:paraId="3E650F9D" w14:textId="10F0006E" w:rsidR="0008503C" w:rsidRPr="002575E9" w:rsidRDefault="0008503C" w:rsidP="0008503C">
            <w:pPr>
              <w:pStyle w:val="ListParagraph"/>
              <w:widowControl w:val="0"/>
              <w:autoSpaceDE w:val="0"/>
              <w:autoSpaceDN w:val="0"/>
              <w:adjustRightInd w:val="0"/>
              <w:spacing w:after="0"/>
              <w:rPr>
                <w:rFonts w:ascii="Times New Roman" w:eastAsiaTheme="minorEastAsia" w:hAnsi="Times New Roman"/>
                <w:color w:val="C3D3D7"/>
                <w:sz w:val="18"/>
                <w:szCs w:val="18"/>
              </w:rPr>
            </w:pPr>
            <w:r w:rsidRPr="002575E9">
              <w:rPr>
                <w:rFonts w:ascii="Times New Roman" w:eastAsiaTheme="minorEastAsia" w:hAnsi="Times New Roman"/>
                <w:color w:val="000000"/>
                <w:sz w:val="18"/>
                <w:szCs w:val="18"/>
              </w:rPr>
              <w:t>Python Tutorial.</w:t>
            </w:r>
          </w:p>
          <w:p w14:paraId="4614DB84" w14:textId="4869331B" w:rsidR="0008503C" w:rsidRPr="002575E9" w:rsidRDefault="0008503C" w:rsidP="0008503C">
            <w:pPr>
              <w:pStyle w:val="ListParagraph"/>
              <w:widowControl w:val="0"/>
              <w:numPr>
                <w:ilvl w:val="0"/>
                <w:numId w:val="21"/>
              </w:numPr>
              <w:autoSpaceDE w:val="0"/>
              <w:autoSpaceDN w:val="0"/>
              <w:adjustRightInd w:val="0"/>
              <w:spacing w:after="0"/>
              <w:rPr>
                <w:rFonts w:ascii="Times New Roman" w:eastAsiaTheme="minorEastAsia" w:hAnsi="Times New Roman"/>
                <w:b/>
                <w:color w:val="000000"/>
                <w:sz w:val="18"/>
                <w:szCs w:val="18"/>
              </w:rPr>
            </w:pPr>
            <w:proofErr w:type="spellStart"/>
            <w:r w:rsidRPr="002575E9">
              <w:rPr>
                <w:rFonts w:ascii="Times New Roman" w:eastAsiaTheme="minorEastAsia" w:hAnsi="Times New Roman"/>
                <w:b/>
                <w:color w:val="000000"/>
                <w:sz w:val="18"/>
                <w:szCs w:val="18"/>
              </w:rPr>
              <w:t>Instrumente</w:t>
            </w:r>
            <w:proofErr w:type="spellEnd"/>
            <w:r w:rsidRPr="002575E9">
              <w:rPr>
                <w:rFonts w:ascii="Times New Roman" w:eastAsiaTheme="minorEastAsia" w:hAnsi="Times New Roman"/>
                <w:b/>
                <w:color w:val="000000"/>
                <w:sz w:val="18"/>
                <w:szCs w:val="18"/>
              </w:rPr>
              <w:t xml:space="preserve"> </w:t>
            </w:r>
            <w:proofErr w:type="spellStart"/>
            <w:r>
              <w:rPr>
                <w:rFonts w:ascii="Times New Roman" w:eastAsiaTheme="minorEastAsia" w:hAnsi="Times New Roman"/>
                <w:b/>
                <w:color w:val="000000"/>
                <w:sz w:val="18"/>
                <w:szCs w:val="18"/>
              </w:rPr>
              <w:t>ă</w:t>
            </w:r>
            <w:r w:rsidRPr="002575E9">
              <w:rPr>
                <w:rFonts w:ascii="Times New Roman" w:eastAsiaTheme="minorEastAsia" w:hAnsi="Times New Roman"/>
                <w:b/>
                <w:color w:val="000000"/>
                <w:sz w:val="18"/>
                <w:szCs w:val="18"/>
              </w:rPr>
              <w:t>entru</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lucrul</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în</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Vedea</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Artificială</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în</w:t>
            </w:r>
            <w:proofErr w:type="spellEnd"/>
            <w:r w:rsidRPr="002575E9">
              <w:rPr>
                <w:rFonts w:ascii="Times New Roman" w:eastAsiaTheme="minorEastAsia" w:hAnsi="Times New Roman"/>
                <w:b/>
                <w:color w:val="000000"/>
                <w:sz w:val="18"/>
                <w:szCs w:val="18"/>
              </w:rPr>
              <w:t xml:space="preserve"> MATLAB/Python</w:t>
            </w:r>
          </w:p>
          <w:p w14:paraId="29363CDB" w14:textId="77777777" w:rsidR="0008503C" w:rsidRPr="002575E9" w:rsidRDefault="0008503C" w:rsidP="0008503C">
            <w:pPr>
              <w:pStyle w:val="ListParagraph"/>
              <w:widowControl w:val="0"/>
              <w:autoSpaceDE w:val="0"/>
              <w:autoSpaceDN w:val="0"/>
              <w:adjustRightInd w:val="0"/>
              <w:spacing w:after="0"/>
              <w:rPr>
                <w:rFonts w:ascii="Times New Roman" w:eastAsiaTheme="minorEastAsia" w:hAnsi="Times New Roman"/>
                <w:color w:val="C3D3D7"/>
                <w:sz w:val="18"/>
                <w:szCs w:val="18"/>
              </w:rPr>
            </w:pPr>
            <w:r w:rsidRPr="002575E9">
              <w:rPr>
                <w:rFonts w:ascii="Times New Roman" w:eastAsiaTheme="minorEastAsia" w:hAnsi="Times New Roman"/>
                <w:color w:val="000000"/>
                <w:sz w:val="18"/>
                <w:szCs w:val="18"/>
              </w:rPr>
              <w:t>Computational Tools for Computer Vision in MATLAB/Python.</w:t>
            </w:r>
          </w:p>
          <w:p w14:paraId="20C97899" w14:textId="77777777" w:rsidR="0008503C" w:rsidRPr="002575E9" w:rsidRDefault="0008503C" w:rsidP="0008503C">
            <w:pPr>
              <w:pStyle w:val="ListParagraph"/>
              <w:widowControl w:val="0"/>
              <w:numPr>
                <w:ilvl w:val="0"/>
                <w:numId w:val="21"/>
              </w:numPr>
              <w:autoSpaceDE w:val="0"/>
              <w:autoSpaceDN w:val="0"/>
              <w:adjustRightInd w:val="0"/>
              <w:spacing w:after="0"/>
              <w:rPr>
                <w:rFonts w:ascii="Times New Roman" w:eastAsiaTheme="minorEastAsia" w:hAnsi="Times New Roman"/>
                <w:b/>
                <w:color w:val="000000"/>
                <w:sz w:val="18"/>
                <w:szCs w:val="18"/>
              </w:rPr>
            </w:pPr>
            <w:proofErr w:type="spellStart"/>
            <w:r w:rsidRPr="002575E9">
              <w:rPr>
                <w:rFonts w:ascii="Times New Roman" w:eastAsiaTheme="minorEastAsia" w:hAnsi="Times New Roman"/>
                <w:b/>
                <w:color w:val="000000"/>
                <w:sz w:val="18"/>
                <w:szCs w:val="18"/>
              </w:rPr>
              <w:t>Procesarea</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imaginilor</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detectarea</w:t>
            </w:r>
            <w:proofErr w:type="spellEnd"/>
            <w:r w:rsidRPr="002575E9">
              <w:rPr>
                <w:rFonts w:ascii="Times New Roman" w:eastAsiaTheme="minorEastAsia" w:hAnsi="Times New Roman"/>
                <w:b/>
                <w:color w:val="000000"/>
                <w:sz w:val="18"/>
                <w:szCs w:val="18"/>
              </w:rPr>
              <w:t xml:space="preserve"> de </w:t>
            </w:r>
            <w:proofErr w:type="spellStart"/>
            <w:r w:rsidRPr="002575E9">
              <w:rPr>
                <w:rFonts w:ascii="Times New Roman" w:eastAsiaTheme="minorEastAsia" w:hAnsi="Times New Roman"/>
                <w:b/>
                <w:color w:val="000000"/>
                <w:sz w:val="18"/>
                <w:szCs w:val="18"/>
              </w:rPr>
              <w:t>muchii</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filtrarea</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și</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extragerea</w:t>
            </w:r>
            <w:proofErr w:type="spellEnd"/>
            <w:r w:rsidRPr="002575E9">
              <w:rPr>
                <w:rFonts w:ascii="Times New Roman" w:eastAsiaTheme="minorEastAsia" w:hAnsi="Times New Roman"/>
                <w:b/>
                <w:color w:val="000000"/>
                <w:sz w:val="18"/>
                <w:szCs w:val="18"/>
              </w:rPr>
              <w:t xml:space="preserve"> de </w:t>
            </w:r>
            <w:proofErr w:type="spellStart"/>
            <w:r w:rsidRPr="002575E9">
              <w:rPr>
                <w:rFonts w:ascii="Times New Roman" w:eastAsiaTheme="minorEastAsia" w:hAnsi="Times New Roman"/>
                <w:b/>
                <w:color w:val="000000"/>
                <w:sz w:val="18"/>
                <w:szCs w:val="18"/>
              </w:rPr>
              <w:t>trăsături</w:t>
            </w:r>
            <w:proofErr w:type="spellEnd"/>
          </w:p>
          <w:p w14:paraId="6C2453A8" w14:textId="77777777" w:rsidR="0008503C" w:rsidRPr="002575E9" w:rsidRDefault="0008503C" w:rsidP="0008503C">
            <w:pPr>
              <w:pStyle w:val="ListParagraph"/>
              <w:widowControl w:val="0"/>
              <w:autoSpaceDE w:val="0"/>
              <w:autoSpaceDN w:val="0"/>
              <w:adjustRightInd w:val="0"/>
              <w:spacing w:after="0"/>
              <w:rPr>
                <w:rFonts w:ascii="Times New Roman" w:eastAsiaTheme="minorEastAsia" w:hAnsi="Times New Roman"/>
                <w:color w:val="C3D3D7"/>
                <w:sz w:val="18"/>
                <w:szCs w:val="18"/>
              </w:rPr>
            </w:pPr>
            <w:r w:rsidRPr="002575E9">
              <w:rPr>
                <w:rFonts w:ascii="Times New Roman" w:eastAsiaTheme="minorEastAsia" w:hAnsi="Times New Roman"/>
                <w:color w:val="000000"/>
                <w:sz w:val="18"/>
                <w:szCs w:val="18"/>
              </w:rPr>
              <w:t>Low-level processing: Edge detection, filtering and local features.</w:t>
            </w:r>
          </w:p>
          <w:p w14:paraId="48AA3836" w14:textId="77777777" w:rsidR="0008503C" w:rsidRPr="002575E9" w:rsidRDefault="0008503C" w:rsidP="0008503C">
            <w:pPr>
              <w:pStyle w:val="ListParagraph"/>
              <w:widowControl w:val="0"/>
              <w:numPr>
                <w:ilvl w:val="0"/>
                <w:numId w:val="21"/>
              </w:numPr>
              <w:autoSpaceDE w:val="0"/>
              <w:autoSpaceDN w:val="0"/>
              <w:adjustRightInd w:val="0"/>
              <w:spacing w:after="0"/>
              <w:rPr>
                <w:rFonts w:ascii="Times New Roman" w:eastAsiaTheme="minorEastAsia" w:hAnsi="Times New Roman"/>
                <w:b/>
                <w:color w:val="000000"/>
                <w:sz w:val="18"/>
                <w:szCs w:val="18"/>
              </w:rPr>
            </w:pPr>
            <w:proofErr w:type="spellStart"/>
            <w:r w:rsidRPr="002575E9">
              <w:rPr>
                <w:rFonts w:ascii="Times New Roman" w:eastAsiaTheme="minorEastAsia" w:hAnsi="Times New Roman"/>
                <w:b/>
                <w:color w:val="000000"/>
                <w:sz w:val="18"/>
                <w:szCs w:val="18"/>
              </w:rPr>
              <w:t>Alinierea</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și</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lipirea</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imaignilor</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aplicație</w:t>
            </w:r>
            <w:proofErr w:type="spellEnd"/>
            <w:r w:rsidRPr="002575E9">
              <w:rPr>
                <w:rFonts w:ascii="Times New Roman" w:eastAsiaTheme="minorEastAsia" w:hAnsi="Times New Roman"/>
                <w:b/>
                <w:color w:val="000000"/>
                <w:sz w:val="18"/>
                <w:szCs w:val="18"/>
              </w:rPr>
              <w:t xml:space="preserve"> la </w:t>
            </w:r>
            <w:proofErr w:type="spellStart"/>
            <w:r w:rsidRPr="002575E9">
              <w:rPr>
                <w:rFonts w:ascii="Times New Roman" w:eastAsiaTheme="minorEastAsia" w:hAnsi="Times New Roman"/>
                <w:b/>
                <w:color w:val="000000"/>
                <w:sz w:val="18"/>
                <w:szCs w:val="18"/>
              </w:rPr>
              <w:t>construcția</w:t>
            </w:r>
            <w:proofErr w:type="spellEnd"/>
            <w:r w:rsidRPr="002575E9">
              <w:rPr>
                <w:rFonts w:ascii="Times New Roman" w:eastAsiaTheme="minorEastAsia" w:hAnsi="Times New Roman"/>
                <w:b/>
                <w:color w:val="000000"/>
                <w:sz w:val="18"/>
                <w:szCs w:val="18"/>
              </w:rPr>
              <w:t xml:space="preserve"> de </w:t>
            </w:r>
            <w:proofErr w:type="spellStart"/>
            <w:r w:rsidRPr="002575E9">
              <w:rPr>
                <w:rFonts w:ascii="Times New Roman" w:eastAsiaTheme="minorEastAsia" w:hAnsi="Times New Roman"/>
                <w:b/>
                <w:color w:val="000000"/>
                <w:sz w:val="18"/>
                <w:szCs w:val="18"/>
              </w:rPr>
              <w:t>panorame</w:t>
            </w:r>
            <w:proofErr w:type="spellEnd"/>
          </w:p>
          <w:p w14:paraId="453B43E9" w14:textId="77777777" w:rsidR="0008503C" w:rsidRPr="002575E9" w:rsidRDefault="0008503C" w:rsidP="0008503C">
            <w:pPr>
              <w:pStyle w:val="ListParagraph"/>
              <w:widowControl w:val="0"/>
              <w:autoSpaceDE w:val="0"/>
              <w:autoSpaceDN w:val="0"/>
              <w:adjustRightInd w:val="0"/>
              <w:spacing w:after="0"/>
              <w:rPr>
                <w:rFonts w:ascii="Times New Roman" w:eastAsiaTheme="minorEastAsia" w:hAnsi="Times New Roman"/>
                <w:color w:val="C3D3D7"/>
                <w:sz w:val="18"/>
                <w:szCs w:val="18"/>
              </w:rPr>
            </w:pPr>
            <w:r w:rsidRPr="002575E9">
              <w:rPr>
                <w:rFonts w:ascii="Times New Roman" w:eastAsiaTheme="minorEastAsia" w:hAnsi="Times New Roman"/>
                <w:color w:val="000000"/>
                <w:sz w:val="18"/>
                <w:szCs w:val="18"/>
              </w:rPr>
              <w:t>Image stitching: building panoramas.</w:t>
            </w:r>
          </w:p>
          <w:p w14:paraId="0DA928C0" w14:textId="77777777" w:rsidR="0008503C" w:rsidRPr="002575E9" w:rsidRDefault="0008503C" w:rsidP="0008503C">
            <w:pPr>
              <w:pStyle w:val="ListParagraph"/>
              <w:widowControl w:val="0"/>
              <w:numPr>
                <w:ilvl w:val="0"/>
                <w:numId w:val="21"/>
              </w:numPr>
              <w:autoSpaceDE w:val="0"/>
              <w:autoSpaceDN w:val="0"/>
              <w:adjustRightInd w:val="0"/>
              <w:spacing w:after="0"/>
              <w:rPr>
                <w:rFonts w:ascii="Times New Roman" w:eastAsiaTheme="minorEastAsia" w:hAnsi="Times New Roman"/>
                <w:b/>
                <w:color w:val="000000"/>
                <w:sz w:val="18"/>
                <w:szCs w:val="18"/>
              </w:rPr>
            </w:pPr>
            <w:r w:rsidRPr="002575E9">
              <w:rPr>
                <w:rFonts w:ascii="Times New Roman" w:eastAsiaTheme="minorEastAsia" w:hAnsi="Times New Roman"/>
                <w:b/>
                <w:color w:val="000000"/>
                <w:sz w:val="18"/>
                <w:szCs w:val="18"/>
              </w:rPr>
              <w:t xml:space="preserve">Metode </w:t>
            </w:r>
            <w:proofErr w:type="spellStart"/>
            <w:r w:rsidRPr="002575E9">
              <w:rPr>
                <w:rFonts w:ascii="Times New Roman" w:eastAsiaTheme="minorEastAsia" w:hAnsi="Times New Roman"/>
                <w:b/>
                <w:color w:val="000000"/>
                <w:sz w:val="18"/>
                <w:szCs w:val="18"/>
              </w:rPr>
              <w:t>pentru</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recunoașterea</w:t>
            </w:r>
            <w:proofErr w:type="spellEnd"/>
            <w:r w:rsidRPr="002575E9">
              <w:rPr>
                <w:rFonts w:ascii="Times New Roman" w:eastAsiaTheme="minorEastAsia" w:hAnsi="Times New Roman"/>
                <w:b/>
                <w:color w:val="000000"/>
                <w:sz w:val="18"/>
                <w:szCs w:val="18"/>
              </w:rPr>
              <w:t xml:space="preserve"> </w:t>
            </w:r>
            <w:proofErr w:type="spellStart"/>
            <w:r w:rsidRPr="002575E9">
              <w:rPr>
                <w:rFonts w:ascii="Times New Roman" w:eastAsiaTheme="minorEastAsia" w:hAnsi="Times New Roman"/>
                <w:b/>
                <w:color w:val="000000"/>
                <w:sz w:val="18"/>
                <w:szCs w:val="18"/>
              </w:rPr>
              <w:t>obiectelor</w:t>
            </w:r>
            <w:proofErr w:type="spellEnd"/>
          </w:p>
          <w:p w14:paraId="2D8CFED4" w14:textId="77777777" w:rsidR="0008503C" w:rsidRPr="002575E9" w:rsidRDefault="0008503C" w:rsidP="0008503C">
            <w:pPr>
              <w:pStyle w:val="ListParagraph"/>
              <w:widowControl w:val="0"/>
              <w:autoSpaceDE w:val="0"/>
              <w:autoSpaceDN w:val="0"/>
              <w:adjustRightInd w:val="0"/>
              <w:spacing w:after="0"/>
              <w:rPr>
                <w:rFonts w:ascii="Times New Roman" w:eastAsiaTheme="minorEastAsia" w:hAnsi="Times New Roman"/>
                <w:color w:val="C3D3D7"/>
                <w:sz w:val="18"/>
                <w:szCs w:val="18"/>
              </w:rPr>
            </w:pPr>
            <w:r w:rsidRPr="002575E9">
              <w:rPr>
                <w:rFonts w:ascii="Times New Roman" w:eastAsiaTheme="minorEastAsia" w:hAnsi="Times New Roman"/>
                <w:color w:val="000000"/>
                <w:sz w:val="18"/>
                <w:szCs w:val="18"/>
              </w:rPr>
              <w:t xml:space="preserve">Object recognition methods. </w:t>
            </w:r>
          </w:p>
          <w:p w14:paraId="1518E3E2" w14:textId="77777777" w:rsidR="0008503C" w:rsidRPr="0008503C" w:rsidRDefault="0008503C" w:rsidP="0008503C">
            <w:pPr>
              <w:pStyle w:val="ListParagraph"/>
              <w:numPr>
                <w:ilvl w:val="0"/>
                <w:numId w:val="21"/>
              </w:numPr>
              <w:shd w:val="clear" w:color="auto" w:fill="FFFFFF"/>
              <w:spacing w:after="0"/>
              <w:jc w:val="both"/>
              <w:rPr>
                <w:rFonts w:ascii="Times New Roman" w:eastAsiaTheme="minorEastAsia" w:hAnsi="Times New Roman"/>
                <w:b/>
                <w:bCs/>
                <w:color w:val="000000"/>
                <w:sz w:val="18"/>
                <w:szCs w:val="18"/>
              </w:rPr>
            </w:pPr>
            <w:r w:rsidRPr="0008503C">
              <w:rPr>
                <w:rFonts w:ascii="Times New Roman" w:eastAsiaTheme="minorEastAsia" w:hAnsi="Times New Roman"/>
                <w:b/>
                <w:bCs/>
                <w:color w:val="000000"/>
                <w:sz w:val="18"/>
                <w:szCs w:val="18"/>
              </w:rPr>
              <w:t xml:space="preserve">Metode </w:t>
            </w:r>
            <w:proofErr w:type="spellStart"/>
            <w:r w:rsidRPr="0008503C">
              <w:rPr>
                <w:rFonts w:ascii="Times New Roman" w:eastAsiaTheme="minorEastAsia" w:hAnsi="Times New Roman"/>
                <w:b/>
                <w:bCs/>
                <w:color w:val="000000"/>
                <w:sz w:val="18"/>
                <w:szCs w:val="18"/>
              </w:rPr>
              <w:t>pentru</w:t>
            </w:r>
            <w:proofErr w:type="spellEnd"/>
            <w:r w:rsidRPr="0008503C">
              <w:rPr>
                <w:rFonts w:ascii="Times New Roman" w:eastAsiaTheme="minorEastAsia" w:hAnsi="Times New Roman"/>
                <w:b/>
                <w:bCs/>
                <w:color w:val="000000"/>
                <w:sz w:val="18"/>
                <w:szCs w:val="18"/>
              </w:rPr>
              <w:t xml:space="preserve"> </w:t>
            </w:r>
            <w:proofErr w:type="spellStart"/>
            <w:r w:rsidRPr="0008503C">
              <w:rPr>
                <w:rFonts w:ascii="Times New Roman" w:eastAsiaTheme="minorEastAsia" w:hAnsi="Times New Roman"/>
                <w:b/>
                <w:bCs/>
                <w:color w:val="000000"/>
                <w:sz w:val="18"/>
                <w:szCs w:val="18"/>
              </w:rPr>
              <w:t>procesarea</w:t>
            </w:r>
            <w:proofErr w:type="spellEnd"/>
            <w:r w:rsidRPr="0008503C">
              <w:rPr>
                <w:rFonts w:ascii="Times New Roman" w:eastAsiaTheme="minorEastAsia" w:hAnsi="Times New Roman"/>
                <w:b/>
                <w:bCs/>
                <w:color w:val="000000"/>
                <w:sz w:val="18"/>
                <w:szCs w:val="18"/>
              </w:rPr>
              <w:t xml:space="preserve"> video</w:t>
            </w:r>
          </w:p>
          <w:p w14:paraId="14137DC3" w14:textId="76EB18E9" w:rsidR="00C2029E" w:rsidRPr="002575E9" w:rsidRDefault="0008503C" w:rsidP="0008503C">
            <w:pPr>
              <w:pStyle w:val="ListParagraph"/>
              <w:shd w:val="clear" w:color="auto" w:fill="FFFFFF"/>
              <w:spacing w:after="0"/>
              <w:jc w:val="both"/>
              <w:rPr>
                <w:rFonts w:ascii="Times New Roman" w:eastAsiaTheme="minorEastAsia" w:hAnsi="Times New Roman"/>
                <w:color w:val="000000"/>
                <w:sz w:val="18"/>
                <w:szCs w:val="18"/>
              </w:rPr>
            </w:pPr>
            <w:r w:rsidRPr="002575E9">
              <w:rPr>
                <w:rFonts w:ascii="Times New Roman" w:eastAsiaTheme="minorEastAsia" w:hAnsi="Times New Roman"/>
                <w:color w:val="000000"/>
                <w:sz w:val="18"/>
                <w:szCs w:val="18"/>
              </w:rPr>
              <w:t>Video processing methods.</w:t>
            </w:r>
          </w:p>
        </w:tc>
        <w:tc>
          <w:tcPr>
            <w:tcW w:w="2835" w:type="dxa"/>
          </w:tcPr>
          <w:p w14:paraId="7506635D" w14:textId="6C22F9CE" w:rsidR="0008503C" w:rsidRPr="002575E9" w:rsidRDefault="0008503C" w:rsidP="0008503C">
            <w:pPr>
              <w:shd w:val="clear" w:color="auto" w:fill="FFFFFF"/>
              <w:spacing w:after="0" w:line="240" w:lineRule="auto"/>
              <w:jc w:val="both"/>
              <w:rPr>
                <w:rFonts w:ascii="Times New Roman" w:hAnsi="Times New Roman"/>
                <w:b/>
                <w:sz w:val="18"/>
                <w:szCs w:val="18"/>
              </w:rPr>
            </w:pPr>
            <w:r w:rsidRPr="002575E9">
              <w:rPr>
                <w:rFonts w:ascii="Times New Roman" w:hAnsi="Times New Roman"/>
                <w:b/>
                <w:sz w:val="18"/>
                <w:szCs w:val="18"/>
              </w:rPr>
              <w:t xml:space="preserve">Teme de </w:t>
            </w:r>
            <w:proofErr w:type="spellStart"/>
            <w:r w:rsidRPr="002575E9">
              <w:rPr>
                <w:rFonts w:ascii="Times New Roman" w:hAnsi="Times New Roman"/>
                <w:b/>
                <w:sz w:val="18"/>
                <w:szCs w:val="18"/>
              </w:rPr>
              <w:t>laborator</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și</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proiecte</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individuale</w:t>
            </w:r>
            <w:proofErr w:type="spellEnd"/>
            <w:r w:rsidRPr="002575E9">
              <w:rPr>
                <w:rFonts w:ascii="Times New Roman" w:hAnsi="Times New Roman"/>
                <w:b/>
                <w:sz w:val="18"/>
                <w:szCs w:val="18"/>
              </w:rPr>
              <w:t>.</w:t>
            </w:r>
          </w:p>
          <w:p w14:paraId="78E35BB4" w14:textId="13D428F5" w:rsidR="00FF613B"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Homework and individual</w:t>
            </w:r>
            <w:r>
              <w:rPr>
                <w:rFonts w:ascii="Times New Roman" w:hAnsi="Times New Roman"/>
                <w:sz w:val="18"/>
                <w:szCs w:val="18"/>
              </w:rPr>
              <w:t xml:space="preserve"> </w:t>
            </w:r>
            <w:r w:rsidRPr="002575E9">
              <w:rPr>
                <w:rFonts w:ascii="Times New Roman" w:hAnsi="Times New Roman"/>
                <w:sz w:val="18"/>
                <w:szCs w:val="18"/>
              </w:rPr>
              <w:t>group project</w:t>
            </w:r>
            <w:r>
              <w:rPr>
                <w:rFonts w:ascii="Times New Roman" w:hAnsi="Times New Roman"/>
                <w:sz w:val="18"/>
                <w:szCs w:val="18"/>
              </w:rPr>
              <w:t>s</w:t>
            </w:r>
            <w:r w:rsidRPr="002575E9">
              <w:rPr>
                <w:rFonts w:ascii="Times New Roman" w:hAnsi="Times New Roman"/>
                <w:sz w:val="18"/>
                <w:szCs w:val="18"/>
              </w:rPr>
              <w:t>.</w:t>
            </w:r>
          </w:p>
        </w:tc>
        <w:tc>
          <w:tcPr>
            <w:tcW w:w="1508" w:type="dxa"/>
          </w:tcPr>
          <w:p w14:paraId="1B66F76C" w14:textId="59344B13" w:rsidR="00FF613B" w:rsidRPr="002575E9" w:rsidRDefault="00FF613B" w:rsidP="000E6355">
            <w:pPr>
              <w:shd w:val="clear" w:color="auto" w:fill="FFFFFF"/>
              <w:spacing w:after="0" w:line="240" w:lineRule="auto"/>
              <w:jc w:val="both"/>
              <w:rPr>
                <w:rFonts w:ascii="Times New Roman" w:hAnsi="Times New Roman"/>
                <w:sz w:val="18"/>
                <w:szCs w:val="18"/>
              </w:rPr>
            </w:pPr>
          </w:p>
        </w:tc>
      </w:tr>
      <w:tr w:rsidR="00FF613B" w:rsidRPr="002575E9" w14:paraId="03FE2E79" w14:textId="77777777" w:rsidTr="0008503C">
        <w:trPr>
          <w:trHeight w:val="186"/>
        </w:trPr>
        <w:tc>
          <w:tcPr>
            <w:tcW w:w="5557" w:type="dxa"/>
          </w:tcPr>
          <w:p w14:paraId="12C939BC"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Bibliografie</w:t>
            </w:r>
            <w:proofErr w:type="spellEnd"/>
            <w:r w:rsidRPr="002575E9">
              <w:rPr>
                <w:rFonts w:ascii="Times New Roman" w:hAnsi="Times New Roman"/>
                <w:b/>
                <w:sz w:val="18"/>
                <w:szCs w:val="18"/>
              </w:rPr>
              <w:t xml:space="preserve">/ </w:t>
            </w:r>
            <w:r w:rsidRPr="002575E9">
              <w:rPr>
                <w:rFonts w:ascii="Times New Roman" w:hAnsi="Times New Roman"/>
                <w:sz w:val="18"/>
                <w:szCs w:val="18"/>
              </w:rPr>
              <w:t>Bibliography</w:t>
            </w:r>
            <w:r w:rsidRPr="002575E9">
              <w:rPr>
                <w:rFonts w:ascii="Times New Roman" w:hAnsi="Times New Roman"/>
                <w:b/>
                <w:sz w:val="18"/>
                <w:szCs w:val="18"/>
              </w:rPr>
              <w:t>:</w:t>
            </w:r>
          </w:p>
          <w:p w14:paraId="544A9AD4" w14:textId="77777777" w:rsidR="00FF613B" w:rsidRPr="002575E9" w:rsidRDefault="00FF613B" w:rsidP="003F4893">
            <w:pPr>
              <w:shd w:val="clear" w:color="auto" w:fill="FFFFFF"/>
              <w:spacing w:after="0" w:line="240" w:lineRule="auto"/>
              <w:jc w:val="both"/>
              <w:rPr>
                <w:rFonts w:ascii="Times New Roman" w:hAnsi="Times New Roman"/>
                <w:b/>
                <w:sz w:val="18"/>
                <w:szCs w:val="18"/>
              </w:rPr>
            </w:pPr>
          </w:p>
        </w:tc>
        <w:tc>
          <w:tcPr>
            <w:tcW w:w="2835" w:type="dxa"/>
          </w:tcPr>
          <w:p w14:paraId="4D229E1E"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
        </w:tc>
        <w:tc>
          <w:tcPr>
            <w:tcW w:w="1508" w:type="dxa"/>
          </w:tcPr>
          <w:p w14:paraId="4418BC57"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
        </w:tc>
      </w:tr>
      <w:tr w:rsidR="00FF613B" w:rsidRPr="002575E9" w14:paraId="78D91FBF" w14:textId="77777777" w:rsidTr="0008503C">
        <w:tc>
          <w:tcPr>
            <w:tcW w:w="5557" w:type="dxa"/>
          </w:tcPr>
          <w:p w14:paraId="57BACD1B" w14:textId="08744392" w:rsidR="00E10C47" w:rsidRPr="002575E9" w:rsidRDefault="00C93FE6" w:rsidP="00E10C47">
            <w:pPr>
              <w:shd w:val="clear" w:color="auto" w:fill="FFFFFF"/>
              <w:spacing w:after="0" w:line="240" w:lineRule="auto"/>
              <w:jc w:val="both"/>
              <w:rPr>
                <w:rFonts w:ascii="Times New Roman" w:hAnsi="Times New Roman"/>
                <w:b/>
                <w:color w:val="FF0000"/>
                <w:sz w:val="18"/>
                <w:szCs w:val="18"/>
              </w:rPr>
            </w:pPr>
            <w:r>
              <w:rPr>
                <w:rFonts w:ascii="Times New Roman" w:hAnsi="Times New Roman"/>
                <w:b/>
                <w:sz w:val="18"/>
                <w:szCs w:val="18"/>
              </w:rPr>
              <w:t>7</w:t>
            </w:r>
            <w:r w:rsidR="00E10C47" w:rsidRPr="002575E9">
              <w:rPr>
                <w:rFonts w:ascii="Times New Roman" w:hAnsi="Times New Roman"/>
                <w:b/>
                <w:sz w:val="18"/>
                <w:szCs w:val="18"/>
              </w:rPr>
              <w:t xml:space="preserve">.4. </w:t>
            </w:r>
            <w:proofErr w:type="spellStart"/>
            <w:r w:rsidR="00E10C47" w:rsidRPr="002575E9">
              <w:rPr>
                <w:rFonts w:ascii="Times New Roman" w:hAnsi="Times New Roman"/>
                <w:b/>
                <w:sz w:val="18"/>
                <w:szCs w:val="18"/>
              </w:rPr>
              <w:t>Proiect</w:t>
            </w:r>
            <w:proofErr w:type="spellEnd"/>
            <w:r w:rsidR="00E10C47" w:rsidRPr="002575E9">
              <w:rPr>
                <w:rFonts w:ascii="Times New Roman" w:hAnsi="Times New Roman"/>
                <w:b/>
                <w:sz w:val="18"/>
                <w:szCs w:val="18"/>
              </w:rPr>
              <w:t xml:space="preserve"> [</w:t>
            </w:r>
            <w:proofErr w:type="spellStart"/>
            <w:r w:rsidR="00E10C47" w:rsidRPr="002575E9">
              <w:rPr>
                <w:rFonts w:ascii="Times New Roman" w:hAnsi="Times New Roman"/>
                <w:b/>
                <w:sz w:val="18"/>
                <w:szCs w:val="18"/>
              </w:rPr>
              <w:t>doar</w:t>
            </w:r>
            <w:proofErr w:type="spellEnd"/>
            <w:r w:rsidR="00E10C47" w:rsidRPr="002575E9">
              <w:rPr>
                <w:rFonts w:ascii="Times New Roman" w:hAnsi="Times New Roman"/>
                <w:b/>
                <w:sz w:val="18"/>
                <w:szCs w:val="18"/>
              </w:rPr>
              <w:t xml:space="preserve"> </w:t>
            </w:r>
            <w:proofErr w:type="spellStart"/>
            <w:r w:rsidR="00E10C47" w:rsidRPr="002575E9">
              <w:rPr>
                <w:rFonts w:ascii="Times New Roman" w:hAnsi="Times New Roman"/>
                <w:b/>
                <w:sz w:val="18"/>
                <w:szCs w:val="18"/>
              </w:rPr>
              <w:t>pentru</w:t>
            </w:r>
            <w:proofErr w:type="spellEnd"/>
            <w:r w:rsidR="00E10C47" w:rsidRPr="002575E9">
              <w:rPr>
                <w:rFonts w:ascii="Times New Roman" w:hAnsi="Times New Roman"/>
                <w:b/>
                <w:sz w:val="18"/>
                <w:szCs w:val="18"/>
              </w:rPr>
              <w:t xml:space="preserve"> </w:t>
            </w:r>
            <w:proofErr w:type="spellStart"/>
            <w:r w:rsidR="00E10C47" w:rsidRPr="002575E9">
              <w:rPr>
                <w:rFonts w:ascii="Times New Roman" w:hAnsi="Times New Roman"/>
                <w:b/>
                <w:sz w:val="18"/>
                <w:szCs w:val="18"/>
              </w:rPr>
              <w:t>disciplinele</w:t>
            </w:r>
            <w:proofErr w:type="spellEnd"/>
            <w:r w:rsidR="00E10C47" w:rsidRPr="002575E9">
              <w:rPr>
                <w:rFonts w:ascii="Times New Roman" w:hAnsi="Times New Roman"/>
                <w:b/>
                <w:sz w:val="18"/>
                <w:szCs w:val="18"/>
              </w:rPr>
              <w:t xml:space="preserve"> la care </w:t>
            </w:r>
            <w:proofErr w:type="spellStart"/>
            <w:r w:rsidR="00E10C47" w:rsidRPr="002575E9">
              <w:rPr>
                <w:rFonts w:ascii="Times New Roman" w:hAnsi="Times New Roman"/>
                <w:b/>
                <w:sz w:val="18"/>
                <w:szCs w:val="18"/>
              </w:rPr>
              <w:t>exista</w:t>
            </w:r>
            <w:proofErr w:type="spellEnd"/>
            <w:r w:rsidR="00E10C47" w:rsidRPr="002575E9">
              <w:rPr>
                <w:rFonts w:ascii="Times New Roman" w:hAnsi="Times New Roman"/>
                <w:b/>
                <w:sz w:val="18"/>
                <w:szCs w:val="18"/>
              </w:rPr>
              <w:t xml:space="preserve"> </w:t>
            </w:r>
            <w:proofErr w:type="spellStart"/>
            <w:r w:rsidR="00E10C47" w:rsidRPr="002575E9">
              <w:rPr>
                <w:rFonts w:ascii="Times New Roman" w:hAnsi="Times New Roman"/>
                <w:b/>
                <w:sz w:val="18"/>
                <w:szCs w:val="18"/>
              </w:rPr>
              <w:t>proiect</w:t>
            </w:r>
            <w:proofErr w:type="spellEnd"/>
            <w:r w:rsidR="00E10C47" w:rsidRPr="002575E9">
              <w:rPr>
                <w:rFonts w:ascii="Times New Roman" w:hAnsi="Times New Roman"/>
                <w:b/>
                <w:sz w:val="18"/>
                <w:szCs w:val="18"/>
              </w:rPr>
              <w:t xml:space="preserve"> semestrial </w:t>
            </w:r>
            <w:proofErr w:type="spellStart"/>
            <w:r w:rsidR="00E10C47" w:rsidRPr="002575E9">
              <w:rPr>
                <w:rFonts w:ascii="Times New Roman" w:hAnsi="Times New Roman"/>
                <w:b/>
                <w:sz w:val="18"/>
                <w:szCs w:val="18"/>
              </w:rPr>
              <w:t>normat</w:t>
            </w:r>
            <w:proofErr w:type="spellEnd"/>
            <w:r w:rsidR="00E10C47" w:rsidRPr="002575E9">
              <w:rPr>
                <w:rFonts w:ascii="Times New Roman" w:hAnsi="Times New Roman"/>
                <w:b/>
                <w:sz w:val="18"/>
                <w:szCs w:val="18"/>
              </w:rPr>
              <w:t xml:space="preserve"> in </w:t>
            </w:r>
            <w:proofErr w:type="spellStart"/>
            <w:r w:rsidR="00E10C47" w:rsidRPr="002575E9">
              <w:rPr>
                <w:rFonts w:ascii="Times New Roman" w:hAnsi="Times New Roman"/>
                <w:b/>
                <w:sz w:val="18"/>
                <w:szCs w:val="18"/>
              </w:rPr>
              <w:t>planul</w:t>
            </w:r>
            <w:proofErr w:type="spellEnd"/>
            <w:r w:rsidR="00E10C47" w:rsidRPr="002575E9">
              <w:rPr>
                <w:rFonts w:ascii="Times New Roman" w:hAnsi="Times New Roman"/>
                <w:b/>
                <w:sz w:val="18"/>
                <w:szCs w:val="18"/>
              </w:rPr>
              <w:t xml:space="preserve"> de </w:t>
            </w:r>
            <w:proofErr w:type="spellStart"/>
            <w:r w:rsidR="00E10C47" w:rsidRPr="002575E9">
              <w:rPr>
                <w:rFonts w:ascii="Times New Roman" w:hAnsi="Times New Roman"/>
                <w:b/>
                <w:sz w:val="18"/>
                <w:szCs w:val="18"/>
              </w:rPr>
              <w:t>invatamant</w:t>
            </w:r>
            <w:proofErr w:type="spellEnd"/>
            <w:r w:rsidR="00E10C47" w:rsidRPr="002575E9">
              <w:rPr>
                <w:rFonts w:ascii="Times New Roman" w:hAnsi="Times New Roman"/>
                <w:b/>
                <w:sz w:val="18"/>
                <w:szCs w:val="18"/>
              </w:rPr>
              <w:t xml:space="preserve">]  </w:t>
            </w:r>
          </w:p>
          <w:p w14:paraId="345B7C18" w14:textId="77777777" w:rsidR="00E10C47" w:rsidRDefault="00E10C47" w:rsidP="00E10C47">
            <w:pPr>
              <w:pStyle w:val="HTMLPreformatted"/>
              <w:rPr>
                <w:rFonts w:ascii="Times New Roman" w:hAnsi="Times New Roman" w:cs="Times New Roman"/>
                <w:sz w:val="18"/>
                <w:szCs w:val="18"/>
              </w:rPr>
            </w:pPr>
            <w:r w:rsidRPr="002575E9">
              <w:rPr>
                <w:rFonts w:ascii="Times New Roman" w:hAnsi="Times New Roman" w:cs="Times New Roman"/>
                <w:sz w:val="18"/>
                <w:szCs w:val="18"/>
              </w:rPr>
              <w:t>Project [only for disciplines that have a project in the curriculum]</w:t>
            </w:r>
          </w:p>
          <w:p w14:paraId="474B2631" w14:textId="77777777" w:rsidR="00FF613B" w:rsidRPr="002575E9" w:rsidRDefault="00FF613B" w:rsidP="0008503C">
            <w:pPr>
              <w:pStyle w:val="HTMLPreformatted"/>
              <w:ind w:left="720"/>
              <w:rPr>
                <w:rFonts w:ascii="Times New Roman" w:hAnsi="Times New Roman" w:cs="Times New Roman"/>
                <w:b/>
                <w:sz w:val="18"/>
                <w:szCs w:val="18"/>
              </w:rPr>
            </w:pPr>
          </w:p>
        </w:tc>
        <w:tc>
          <w:tcPr>
            <w:tcW w:w="2835" w:type="dxa"/>
            <w:vAlign w:val="center"/>
          </w:tcPr>
          <w:p w14:paraId="2904F8F9" w14:textId="77777777" w:rsidR="00FF613B" w:rsidRPr="002575E9" w:rsidRDefault="00FF613B" w:rsidP="00E10C47">
            <w:pPr>
              <w:shd w:val="clear" w:color="auto" w:fill="FFFFFF"/>
              <w:spacing w:after="0" w:line="240" w:lineRule="auto"/>
              <w:jc w:val="both"/>
              <w:rPr>
                <w:rFonts w:ascii="Times New Roman" w:hAnsi="Times New Roman"/>
                <w:b/>
                <w:sz w:val="18"/>
                <w:szCs w:val="18"/>
              </w:rPr>
            </w:pPr>
            <w:r w:rsidRPr="002575E9">
              <w:rPr>
                <w:rFonts w:ascii="Times New Roman" w:hAnsi="Times New Roman"/>
                <w:b/>
                <w:sz w:val="18"/>
                <w:szCs w:val="18"/>
              </w:rPr>
              <w:t xml:space="preserve">Metode de </w:t>
            </w:r>
            <w:proofErr w:type="spellStart"/>
            <w:r w:rsidRPr="002575E9">
              <w:rPr>
                <w:rFonts w:ascii="Times New Roman" w:hAnsi="Times New Roman"/>
                <w:b/>
                <w:sz w:val="18"/>
                <w:szCs w:val="18"/>
              </w:rPr>
              <w:t>predare-învăţare</w:t>
            </w:r>
            <w:proofErr w:type="spellEnd"/>
          </w:p>
          <w:p w14:paraId="3ED033C3" w14:textId="77777777" w:rsidR="00FF613B" w:rsidRPr="002575E9" w:rsidRDefault="00FF613B" w:rsidP="00E10C47">
            <w:pPr>
              <w:shd w:val="clear" w:color="auto" w:fill="FFFFFF"/>
              <w:spacing w:after="0" w:line="240" w:lineRule="auto"/>
              <w:jc w:val="both"/>
              <w:rPr>
                <w:rFonts w:ascii="Times New Roman" w:hAnsi="Times New Roman"/>
                <w:b/>
                <w:sz w:val="18"/>
                <w:szCs w:val="18"/>
              </w:rPr>
            </w:pPr>
            <w:r w:rsidRPr="002575E9">
              <w:rPr>
                <w:rFonts w:ascii="Times New Roman" w:hAnsi="Times New Roman"/>
                <w:sz w:val="18"/>
                <w:szCs w:val="18"/>
              </w:rPr>
              <w:t>Teaching and learning methods</w:t>
            </w:r>
          </w:p>
        </w:tc>
        <w:tc>
          <w:tcPr>
            <w:tcW w:w="1508" w:type="dxa"/>
            <w:vAlign w:val="center"/>
          </w:tcPr>
          <w:p w14:paraId="545E885F"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Observaţii</w:t>
            </w:r>
            <w:proofErr w:type="spellEnd"/>
          </w:p>
          <w:p w14:paraId="49A277C2" w14:textId="77777777" w:rsidR="00FF613B" w:rsidRPr="002575E9" w:rsidRDefault="00FF613B" w:rsidP="006C19C9">
            <w:pPr>
              <w:shd w:val="clear" w:color="auto" w:fill="FFFFFF"/>
              <w:spacing w:after="0" w:line="240" w:lineRule="auto"/>
              <w:jc w:val="both"/>
              <w:rPr>
                <w:rFonts w:ascii="Times New Roman" w:hAnsi="Times New Roman"/>
                <w:b/>
                <w:sz w:val="18"/>
                <w:szCs w:val="18"/>
              </w:rPr>
            </w:pPr>
            <w:r w:rsidRPr="002575E9">
              <w:rPr>
                <w:rFonts w:ascii="Times New Roman" w:hAnsi="Times New Roman"/>
                <w:sz w:val="18"/>
                <w:szCs w:val="18"/>
              </w:rPr>
              <w:t>Remarks</w:t>
            </w:r>
          </w:p>
        </w:tc>
      </w:tr>
      <w:tr w:rsidR="0008503C" w:rsidRPr="002575E9" w14:paraId="7FA80F63" w14:textId="77777777" w:rsidTr="0008503C">
        <w:tc>
          <w:tcPr>
            <w:tcW w:w="5557" w:type="dxa"/>
          </w:tcPr>
          <w:p w14:paraId="52AC9CCF" w14:textId="77777777" w:rsidR="0008503C" w:rsidRDefault="0008503C" w:rsidP="0008503C">
            <w:pPr>
              <w:pStyle w:val="HTMLPreformatted"/>
              <w:numPr>
                <w:ilvl w:val="0"/>
                <w:numId w:val="22"/>
              </w:numPr>
              <w:rPr>
                <w:rFonts w:ascii="Times New Roman" w:hAnsi="Times New Roman" w:cs="Times New Roman"/>
                <w:b/>
                <w:bCs/>
                <w:sz w:val="18"/>
                <w:szCs w:val="18"/>
              </w:rPr>
            </w:pPr>
            <w:proofErr w:type="spellStart"/>
            <w:r w:rsidRPr="0008503C">
              <w:rPr>
                <w:rFonts w:ascii="Times New Roman" w:hAnsi="Times New Roman" w:cs="Times New Roman"/>
                <w:b/>
                <w:bCs/>
                <w:sz w:val="18"/>
                <w:szCs w:val="18"/>
              </w:rPr>
              <w:t>Sesiune</w:t>
            </w:r>
            <w:proofErr w:type="spellEnd"/>
            <w:r w:rsidRPr="0008503C">
              <w:rPr>
                <w:rFonts w:ascii="Times New Roman" w:hAnsi="Times New Roman" w:cs="Times New Roman"/>
                <w:b/>
                <w:bCs/>
                <w:sz w:val="18"/>
                <w:szCs w:val="18"/>
              </w:rPr>
              <w:t xml:space="preserve"> de Q&amp;A </w:t>
            </w:r>
            <w:proofErr w:type="spellStart"/>
            <w:r w:rsidRPr="0008503C">
              <w:rPr>
                <w:rFonts w:ascii="Times New Roman" w:hAnsi="Times New Roman" w:cs="Times New Roman"/>
                <w:b/>
                <w:bCs/>
                <w:sz w:val="18"/>
                <w:szCs w:val="18"/>
              </w:rPr>
              <w:t>pentru</w:t>
            </w:r>
            <w:proofErr w:type="spellEnd"/>
            <w:r w:rsidRPr="0008503C">
              <w:rPr>
                <w:rFonts w:ascii="Times New Roman" w:hAnsi="Times New Roman" w:cs="Times New Roman"/>
                <w:b/>
                <w:bCs/>
                <w:sz w:val="18"/>
                <w:szCs w:val="18"/>
              </w:rPr>
              <w:t xml:space="preserve"> </w:t>
            </w:r>
            <w:proofErr w:type="spellStart"/>
            <w:r w:rsidRPr="0008503C">
              <w:rPr>
                <w:rFonts w:ascii="Times New Roman" w:hAnsi="Times New Roman" w:cs="Times New Roman"/>
                <w:b/>
                <w:bCs/>
                <w:sz w:val="18"/>
                <w:szCs w:val="18"/>
              </w:rPr>
              <w:t>clarificarea</w:t>
            </w:r>
            <w:proofErr w:type="spellEnd"/>
            <w:r w:rsidRPr="0008503C">
              <w:rPr>
                <w:rFonts w:ascii="Times New Roman" w:hAnsi="Times New Roman" w:cs="Times New Roman"/>
                <w:b/>
                <w:bCs/>
                <w:sz w:val="18"/>
                <w:szCs w:val="18"/>
              </w:rPr>
              <w:t xml:space="preserve"> </w:t>
            </w:r>
            <w:proofErr w:type="spellStart"/>
            <w:r w:rsidRPr="0008503C">
              <w:rPr>
                <w:rFonts w:ascii="Times New Roman" w:hAnsi="Times New Roman" w:cs="Times New Roman"/>
                <w:b/>
                <w:bCs/>
                <w:sz w:val="18"/>
                <w:szCs w:val="18"/>
              </w:rPr>
              <w:t>problemelor</w:t>
            </w:r>
            <w:proofErr w:type="spellEnd"/>
            <w:r w:rsidRPr="0008503C">
              <w:rPr>
                <w:rFonts w:ascii="Times New Roman" w:hAnsi="Times New Roman" w:cs="Times New Roman"/>
                <w:b/>
                <w:bCs/>
                <w:sz w:val="18"/>
                <w:szCs w:val="18"/>
              </w:rPr>
              <w:t xml:space="preserve"> de </w:t>
            </w:r>
            <w:proofErr w:type="spellStart"/>
            <w:r w:rsidRPr="0008503C">
              <w:rPr>
                <w:rFonts w:ascii="Times New Roman" w:hAnsi="Times New Roman" w:cs="Times New Roman"/>
                <w:b/>
                <w:bCs/>
                <w:sz w:val="18"/>
                <w:szCs w:val="18"/>
              </w:rPr>
              <w:t>implementare</w:t>
            </w:r>
            <w:proofErr w:type="spellEnd"/>
            <w:r w:rsidRPr="0008503C">
              <w:rPr>
                <w:rFonts w:ascii="Times New Roman" w:hAnsi="Times New Roman" w:cs="Times New Roman"/>
                <w:b/>
                <w:bCs/>
                <w:sz w:val="18"/>
                <w:szCs w:val="18"/>
              </w:rPr>
              <w:t xml:space="preserve"> a </w:t>
            </w:r>
            <w:proofErr w:type="spellStart"/>
            <w:r w:rsidRPr="0008503C">
              <w:rPr>
                <w:rFonts w:ascii="Times New Roman" w:hAnsi="Times New Roman" w:cs="Times New Roman"/>
                <w:b/>
                <w:bCs/>
                <w:sz w:val="18"/>
                <w:szCs w:val="18"/>
              </w:rPr>
              <w:t>proiectelor</w:t>
            </w:r>
            <w:proofErr w:type="spellEnd"/>
            <w:r w:rsidRPr="0008503C">
              <w:rPr>
                <w:rFonts w:ascii="Times New Roman" w:hAnsi="Times New Roman" w:cs="Times New Roman"/>
                <w:b/>
                <w:bCs/>
                <w:sz w:val="18"/>
                <w:szCs w:val="18"/>
              </w:rPr>
              <w:t xml:space="preserve"> din </w:t>
            </w:r>
            <w:proofErr w:type="spellStart"/>
            <w:r w:rsidRPr="0008503C">
              <w:rPr>
                <w:rFonts w:ascii="Times New Roman" w:hAnsi="Times New Roman" w:cs="Times New Roman"/>
                <w:b/>
                <w:bCs/>
                <w:sz w:val="18"/>
                <w:szCs w:val="18"/>
              </w:rPr>
              <w:t>timpul</w:t>
            </w:r>
            <w:proofErr w:type="spellEnd"/>
            <w:r w:rsidRPr="0008503C">
              <w:rPr>
                <w:rFonts w:ascii="Times New Roman" w:hAnsi="Times New Roman" w:cs="Times New Roman"/>
                <w:b/>
                <w:bCs/>
                <w:sz w:val="18"/>
                <w:szCs w:val="18"/>
              </w:rPr>
              <w:t xml:space="preserve"> </w:t>
            </w:r>
            <w:proofErr w:type="spellStart"/>
            <w:r w:rsidRPr="0008503C">
              <w:rPr>
                <w:rFonts w:ascii="Times New Roman" w:hAnsi="Times New Roman" w:cs="Times New Roman"/>
                <w:b/>
                <w:bCs/>
                <w:sz w:val="18"/>
                <w:szCs w:val="18"/>
              </w:rPr>
              <w:t>semestrului</w:t>
            </w:r>
            <w:proofErr w:type="spellEnd"/>
            <w:r w:rsidRPr="0008503C">
              <w:rPr>
                <w:rFonts w:ascii="Times New Roman" w:hAnsi="Times New Roman" w:cs="Times New Roman"/>
                <w:b/>
                <w:bCs/>
                <w:sz w:val="18"/>
                <w:szCs w:val="18"/>
              </w:rPr>
              <w:t>.</w:t>
            </w:r>
          </w:p>
          <w:p w14:paraId="430888B7" w14:textId="77777777" w:rsidR="0008503C" w:rsidRPr="0008503C" w:rsidRDefault="0008503C" w:rsidP="0008503C">
            <w:pPr>
              <w:pStyle w:val="HTMLPreformatted"/>
              <w:ind w:left="720"/>
              <w:rPr>
                <w:rFonts w:ascii="Times New Roman" w:hAnsi="Times New Roman" w:cs="Times New Roman"/>
                <w:sz w:val="18"/>
                <w:szCs w:val="18"/>
              </w:rPr>
            </w:pPr>
            <w:r w:rsidRPr="0008503C">
              <w:rPr>
                <w:rFonts w:ascii="Times New Roman" w:hAnsi="Times New Roman" w:cs="Times New Roman"/>
                <w:sz w:val="18"/>
                <w:szCs w:val="18"/>
              </w:rPr>
              <w:t xml:space="preserve">Q&amp;A session </w:t>
            </w:r>
            <w:r>
              <w:rPr>
                <w:rFonts w:ascii="Times New Roman" w:hAnsi="Times New Roman" w:cs="Times New Roman"/>
                <w:sz w:val="18"/>
                <w:szCs w:val="18"/>
              </w:rPr>
              <w:t xml:space="preserve">to clarify the implementation issues </w:t>
            </w:r>
            <w:proofErr w:type="spellStart"/>
            <w:r>
              <w:rPr>
                <w:rFonts w:ascii="Times New Roman" w:hAnsi="Times New Roman" w:cs="Times New Roman"/>
                <w:sz w:val="18"/>
                <w:szCs w:val="18"/>
              </w:rPr>
              <w:t>fot</w:t>
            </w:r>
            <w:proofErr w:type="spellEnd"/>
            <w:r>
              <w:rPr>
                <w:rFonts w:ascii="Times New Roman" w:hAnsi="Times New Roman" w:cs="Times New Roman"/>
                <w:sz w:val="18"/>
                <w:szCs w:val="18"/>
              </w:rPr>
              <w:t xml:space="preserve"> the project given during the semester.</w:t>
            </w:r>
          </w:p>
          <w:p w14:paraId="36FE884D" w14:textId="77777777" w:rsidR="0008503C" w:rsidRDefault="0008503C" w:rsidP="00E10C47">
            <w:pPr>
              <w:shd w:val="clear" w:color="auto" w:fill="FFFFFF"/>
              <w:spacing w:after="0" w:line="240" w:lineRule="auto"/>
              <w:jc w:val="both"/>
              <w:rPr>
                <w:rFonts w:ascii="Times New Roman" w:hAnsi="Times New Roman"/>
                <w:b/>
                <w:sz w:val="18"/>
                <w:szCs w:val="18"/>
              </w:rPr>
            </w:pPr>
          </w:p>
        </w:tc>
        <w:tc>
          <w:tcPr>
            <w:tcW w:w="2835" w:type="dxa"/>
            <w:vAlign w:val="center"/>
          </w:tcPr>
          <w:p w14:paraId="5FA54810" w14:textId="77777777" w:rsidR="0008503C" w:rsidRPr="002575E9" w:rsidRDefault="0008503C" w:rsidP="0008503C">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Prezentarea</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bazată</w:t>
            </w:r>
            <w:proofErr w:type="spellEnd"/>
            <w:r w:rsidRPr="002575E9">
              <w:rPr>
                <w:rFonts w:ascii="Times New Roman" w:hAnsi="Times New Roman"/>
                <w:b/>
                <w:sz w:val="18"/>
                <w:szCs w:val="18"/>
              </w:rPr>
              <w:t xml:space="preserve"> pe slide-</w:t>
            </w:r>
            <w:proofErr w:type="spellStart"/>
            <w:r w:rsidRPr="002575E9">
              <w:rPr>
                <w:rFonts w:ascii="Times New Roman" w:hAnsi="Times New Roman"/>
                <w:b/>
                <w:sz w:val="18"/>
                <w:szCs w:val="18"/>
              </w:rPr>
              <w:t>uri</w:t>
            </w:r>
            <w:proofErr w:type="spellEnd"/>
          </w:p>
          <w:p w14:paraId="62CA6434" w14:textId="77777777" w:rsidR="0008503C" w:rsidRPr="002575E9" w:rsidRDefault="0008503C" w:rsidP="0008503C">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Explicația</w:t>
            </w:r>
            <w:proofErr w:type="spellEnd"/>
          </w:p>
          <w:p w14:paraId="0973094B" w14:textId="77777777" w:rsidR="0008503C" w:rsidRPr="002575E9" w:rsidRDefault="0008503C" w:rsidP="0008503C">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Descrierea</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și</w:t>
            </w:r>
            <w:proofErr w:type="spellEnd"/>
            <w:r w:rsidRPr="002575E9">
              <w:rPr>
                <w:rFonts w:ascii="Times New Roman" w:hAnsi="Times New Roman"/>
                <w:b/>
                <w:sz w:val="18"/>
                <w:szCs w:val="18"/>
              </w:rPr>
              <w:t xml:space="preserve"> </w:t>
            </w:r>
            <w:proofErr w:type="spellStart"/>
            <w:r w:rsidRPr="002575E9">
              <w:rPr>
                <w:rFonts w:ascii="Times New Roman" w:hAnsi="Times New Roman"/>
                <w:b/>
                <w:sz w:val="18"/>
                <w:szCs w:val="18"/>
              </w:rPr>
              <w:t>exemplificarea</w:t>
            </w:r>
            <w:proofErr w:type="spellEnd"/>
          </w:p>
          <w:p w14:paraId="1D383307" w14:textId="77777777" w:rsidR="0008503C" w:rsidRPr="002575E9" w:rsidRDefault="0008503C" w:rsidP="0008503C">
            <w:pPr>
              <w:shd w:val="clear" w:color="auto" w:fill="FFFFFF"/>
              <w:spacing w:after="0" w:line="240" w:lineRule="auto"/>
              <w:jc w:val="both"/>
              <w:rPr>
                <w:rFonts w:ascii="Times New Roman" w:hAnsi="Times New Roman"/>
                <w:b/>
                <w:sz w:val="18"/>
                <w:szCs w:val="18"/>
              </w:rPr>
            </w:pPr>
          </w:p>
          <w:p w14:paraId="100A508A" w14:textId="77777777" w:rsidR="0008503C"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Presentation based on slides</w:t>
            </w:r>
          </w:p>
          <w:p w14:paraId="76C06C10" w14:textId="77777777" w:rsidR="0008503C" w:rsidRPr="002575E9" w:rsidRDefault="0008503C" w:rsidP="0008503C">
            <w:pPr>
              <w:shd w:val="clear" w:color="auto" w:fill="FFFFFF"/>
              <w:spacing w:after="0" w:line="240" w:lineRule="auto"/>
              <w:jc w:val="both"/>
              <w:rPr>
                <w:rFonts w:ascii="Times New Roman" w:hAnsi="Times New Roman"/>
                <w:sz w:val="18"/>
                <w:szCs w:val="18"/>
              </w:rPr>
            </w:pPr>
            <w:r w:rsidRPr="002575E9">
              <w:rPr>
                <w:rFonts w:ascii="Times New Roman" w:hAnsi="Times New Roman"/>
                <w:sz w:val="18"/>
                <w:szCs w:val="18"/>
              </w:rPr>
              <w:t>Explanation</w:t>
            </w:r>
          </w:p>
          <w:p w14:paraId="5DBFCFC8" w14:textId="4EFE88EA" w:rsidR="0008503C" w:rsidRPr="002575E9" w:rsidRDefault="0008503C" w:rsidP="0008503C">
            <w:pPr>
              <w:shd w:val="clear" w:color="auto" w:fill="FFFFFF"/>
              <w:spacing w:after="0" w:line="240" w:lineRule="auto"/>
              <w:jc w:val="both"/>
              <w:rPr>
                <w:rFonts w:ascii="Times New Roman" w:hAnsi="Times New Roman"/>
                <w:b/>
                <w:sz w:val="18"/>
                <w:szCs w:val="18"/>
              </w:rPr>
            </w:pPr>
            <w:r w:rsidRPr="002575E9">
              <w:rPr>
                <w:rFonts w:ascii="Times New Roman" w:hAnsi="Times New Roman"/>
                <w:sz w:val="18"/>
                <w:szCs w:val="18"/>
              </w:rPr>
              <w:t>Description and exemplification</w:t>
            </w:r>
          </w:p>
        </w:tc>
        <w:tc>
          <w:tcPr>
            <w:tcW w:w="1508" w:type="dxa"/>
            <w:vAlign w:val="center"/>
          </w:tcPr>
          <w:p w14:paraId="22931562" w14:textId="77777777" w:rsidR="0008503C" w:rsidRPr="002575E9" w:rsidRDefault="0008503C" w:rsidP="006C19C9">
            <w:pPr>
              <w:shd w:val="clear" w:color="auto" w:fill="FFFFFF"/>
              <w:spacing w:after="0" w:line="240" w:lineRule="auto"/>
              <w:jc w:val="both"/>
              <w:rPr>
                <w:rFonts w:ascii="Times New Roman" w:hAnsi="Times New Roman"/>
                <w:b/>
                <w:sz w:val="18"/>
                <w:szCs w:val="18"/>
              </w:rPr>
            </w:pPr>
          </w:p>
        </w:tc>
      </w:tr>
      <w:tr w:rsidR="00FF613B" w:rsidRPr="002575E9" w14:paraId="3FCC8393" w14:textId="77777777" w:rsidTr="006C19C9">
        <w:tc>
          <w:tcPr>
            <w:tcW w:w="9900" w:type="dxa"/>
            <w:gridSpan w:val="3"/>
          </w:tcPr>
          <w:p w14:paraId="3CA3CD29" w14:textId="26798FD4" w:rsidR="00FF613B" w:rsidRPr="002575E9" w:rsidRDefault="00FF613B" w:rsidP="006C19C9">
            <w:pPr>
              <w:shd w:val="clear" w:color="auto" w:fill="FFFFFF"/>
              <w:spacing w:after="0" w:line="240" w:lineRule="auto"/>
              <w:jc w:val="both"/>
              <w:rPr>
                <w:rFonts w:ascii="Times New Roman" w:hAnsi="Times New Roman"/>
                <w:b/>
                <w:sz w:val="18"/>
                <w:szCs w:val="18"/>
              </w:rPr>
            </w:pPr>
            <w:proofErr w:type="spellStart"/>
            <w:r w:rsidRPr="002575E9">
              <w:rPr>
                <w:rFonts w:ascii="Times New Roman" w:hAnsi="Times New Roman"/>
                <w:b/>
                <w:sz w:val="18"/>
                <w:szCs w:val="18"/>
              </w:rPr>
              <w:t>Bibliografie</w:t>
            </w:r>
            <w:proofErr w:type="spellEnd"/>
            <w:r w:rsidRPr="002575E9">
              <w:rPr>
                <w:rFonts w:ascii="Times New Roman" w:hAnsi="Times New Roman"/>
                <w:b/>
                <w:sz w:val="18"/>
                <w:szCs w:val="18"/>
              </w:rPr>
              <w:t xml:space="preserve">/ </w:t>
            </w:r>
            <w:r w:rsidRPr="002575E9">
              <w:rPr>
                <w:rFonts w:ascii="Times New Roman" w:hAnsi="Times New Roman"/>
                <w:sz w:val="18"/>
                <w:szCs w:val="18"/>
              </w:rPr>
              <w:t>Bibliography</w:t>
            </w:r>
            <w:r w:rsidRPr="002575E9">
              <w:rPr>
                <w:rFonts w:ascii="Times New Roman" w:hAnsi="Times New Roman"/>
                <w:b/>
                <w:sz w:val="18"/>
                <w:szCs w:val="18"/>
              </w:rPr>
              <w:t>:</w:t>
            </w:r>
            <w:r w:rsidR="002150DE" w:rsidRPr="002575E9">
              <w:rPr>
                <w:rFonts w:ascii="Times New Roman" w:hAnsi="Times New Roman"/>
                <w:color w:val="FF0000"/>
                <w:sz w:val="18"/>
                <w:szCs w:val="18"/>
              </w:rPr>
              <w:t xml:space="preserve"> </w:t>
            </w:r>
          </w:p>
          <w:p w14:paraId="73027196" w14:textId="77777777" w:rsidR="00FF613B" w:rsidRPr="002575E9" w:rsidRDefault="00FF613B" w:rsidP="006C19C9">
            <w:pPr>
              <w:shd w:val="clear" w:color="auto" w:fill="FFFFFF"/>
              <w:spacing w:after="0" w:line="240" w:lineRule="auto"/>
              <w:jc w:val="both"/>
              <w:rPr>
                <w:rFonts w:ascii="Times New Roman" w:hAnsi="Times New Roman"/>
                <w:b/>
                <w:sz w:val="18"/>
                <w:szCs w:val="18"/>
              </w:rPr>
            </w:pPr>
          </w:p>
        </w:tc>
      </w:tr>
    </w:tbl>
    <w:p w14:paraId="23E07073" w14:textId="77777777" w:rsidR="00FF613B" w:rsidRPr="002575E9" w:rsidRDefault="00FF613B" w:rsidP="00FF613B">
      <w:pPr>
        <w:shd w:val="clear" w:color="auto" w:fill="FFFFFF"/>
        <w:spacing w:after="0" w:line="240" w:lineRule="auto"/>
        <w:jc w:val="both"/>
        <w:rPr>
          <w:rFonts w:ascii="Times New Roman" w:hAnsi="Times New Roman"/>
          <w:b/>
          <w:sz w:val="18"/>
          <w:szCs w:val="18"/>
        </w:rPr>
      </w:pPr>
    </w:p>
    <w:p w14:paraId="7446C1A4"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p w14:paraId="597FB6EC" w14:textId="3B94684A" w:rsidR="00FF613B" w:rsidRPr="002575E9" w:rsidRDefault="00E10C47" w:rsidP="00FF613B">
      <w:pPr>
        <w:shd w:val="clear" w:color="auto" w:fill="FFFFFF"/>
        <w:spacing w:after="0" w:line="240" w:lineRule="auto"/>
        <w:jc w:val="both"/>
        <w:rPr>
          <w:rFonts w:ascii="Times New Roman" w:hAnsi="Times New Roman"/>
          <w:b/>
          <w:bCs/>
          <w:sz w:val="18"/>
          <w:szCs w:val="18"/>
        </w:rPr>
      </w:pPr>
      <w:r>
        <w:rPr>
          <w:rFonts w:ascii="Times New Roman" w:hAnsi="Times New Roman"/>
          <w:b/>
          <w:bCs/>
          <w:sz w:val="18"/>
          <w:szCs w:val="18"/>
        </w:rPr>
        <w:t>8</w:t>
      </w:r>
      <w:r w:rsidR="00FF613B" w:rsidRPr="002575E9">
        <w:rPr>
          <w:rFonts w:ascii="Times New Roman" w:hAnsi="Times New Roman"/>
          <w:b/>
          <w:bCs/>
          <w:sz w:val="18"/>
          <w:szCs w:val="18"/>
        </w:rPr>
        <w:t xml:space="preserve">. SCURTĂ DESCRIERE* </w:t>
      </w:r>
    </w:p>
    <w:p w14:paraId="13996FCD" w14:textId="77777777" w:rsidR="00FF613B" w:rsidRPr="002575E9" w:rsidRDefault="00FF613B" w:rsidP="00FF613B">
      <w:pPr>
        <w:shd w:val="clear" w:color="auto" w:fill="FFFFFF"/>
        <w:spacing w:after="0" w:line="240" w:lineRule="auto"/>
        <w:jc w:val="both"/>
        <w:rPr>
          <w:rFonts w:ascii="Times New Roman" w:hAnsi="Times New Roman"/>
          <w:bCs/>
          <w:sz w:val="18"/>
          <w:szCs w:val="18"/>
        </w:rPr>
      </w:pPr>
      <w:r w:rsidRPr="002575E9">
        <w:rPr>
          <w:rFonts w:ascii="Times New Roman" w:hAnsi="Times New Roman"/>
          <w:bCs/>
          <w:sz w:val="18"/>
          <w:szCs w:val="18"/>
        </w:rPr>
        <w:t>BRIEF DESCRIPTION*</w:t>
      </w:r>
    </w:p>
    <w:p w14:paraId="0062CCD0" w14:textId="77777777" w:rsidR="00FF613B" w:rsidRPr="002575E9" w:rsidRDefault="00FF613B" w:rsidP="00FF613B">
      <w:pPr>
        <w:shd w:val="clear" w:color="auto" w:fill="FFFFFF"/>
        <w:spacing w:after="0" w:line="240" w:lineRule="auto"/>
        <w:jc w:val="both"/>
        <w:rPr>
          <w:rFonts w:ascii="Times New Roman" w:hAnsi="Times New Roman"/>
          <w:bCs/>
          <w:sz w:val="14"/>
          <w:szCs w:val="14"/>
        </w:rPr>
      </w:pPr>
      <w:r w:rsidRPr="002575E9">
        <w:rPr>
          <w:rFonts w:ascii="Times New Roman" w:hAnsi="Times New Roman"/>
          <w:b/>
          <w:sz w:val="14"/>
          <w:szCs w:val="14"/>
        </w:rPr>
        <w:t xml:space="preserve">* COROBORAREA CONŢINUTURILOR DISCIPLINEI CU AŞTEPTĂRILE REPREZENTANŢILOR COMUNITĂŢII EPISTEMICE, ASOCIAŢIILOR PROFESIONALE ŞI ANGAJATORI REPREZENTATIVI DIN DOMENIUL AFERENT PROGRAMULUI / </w:t>
      </w:r>
      <w:r w:rsidRPr="002575E9">
        <w:rPr>
          <w:rFonts w:ascii="Times New Roman" w:hAnsi="Times New Roman"/>
          <w:bCs/>
          <w:sz w:val="14"/>
          <w:szCs w:val="14"/>
        </w:rPr>
        <w:t>CORRELATION BETWEEN THE CONTENT OF THE COURSE AND THE NEEDS/EXPECTATIONS OF THE EPISTEMIC COMMUNITY, PROFESSIONAL ASSOCIATION S AND/OR SIGNIFICANT EMPLOYERS RELEVANT FOR THE PROGRAM</w:t>
      </w:r>
    </w:p>
    <w:p w14:paraId="69580A06" w14:textId="77777777" w:rsidR="00FF613B" w:rsidRPr="002575E9" w:rsidRDefault="00FF613B" w:rsidP="00FF613B">
      <w:pPr>
        <w:shd w:val="clear" w:color="auto" w:fill="FFFFFF"/>
        <w:spacing w:after="0" w:line="240" w:lineRule="auto"/>
        <w:jc w:val="both"/>
        <w:rPr>
          <w:rFonts w:ascii="Times New Roman" w:hAnsi="Times New Roman"/>
          <w:b/>
          <w:bCs/>
          <w:sz w:val="14"/>
          <w:szCs w:val="14"/>
          <w:lang w:val="en-GB"/>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28"/>
      </w:tblGrid>
      <w:tr w:rsidR="00FF613B" w:rsidRPr="002575E9" w14:paraId="79B8A229" w14:textId="77777777" w:rsidTr="006C19C9">
        <w:tc>
          <w:tcPr>
            <w:tcW w:w="9828" w:type="dxa"/>
          </w:tcPr>
          <w:p w14:paraId="32B03CE5" w14:textId="77777777" w:rsidR="005278F0" w:rsidRPr="002575E9" w:rsidRDefault="005278F0" w:rsidP="005278F0">
            <w:pPr>
              <w:spacing w:after="0" w:line="240" w:lineRule="auto"/>
              <w:jc w:val="both"/>
              <w:rPr>
                <w:rFonts w:ascii="Times New Roman" w:eastAsia="Trebuchet MS" w:hAnsi="Times New Roman"/>
                <w:b/>
                <w:sz w:val="18"/>
                <w:szCs w:val="18"/>
              </w:rPr>
            </w:pPr>
            <w:proofErr w:type="spellStart"/>
            <w:r w:rsidRPr="002575E9">
              <w:rPr>
                <w:rFonts w:ascii="Times New Roman" w:eastAsia="Trebuchet MS" w:hAnsi="Times New Roman"/>
                <w:b/>
                <w:sz w:val="18"/>
                <w:szCs w:val="18"/>
              </w:rPr>
              <w:t>Noțiunile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prezentate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în</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acest</w:t>
            </w:r>
            <w:proofErr w:type="spellEnd"/>
            <w:r w:rsidRPr="002575E9">
              <w:rPr>
                <w:rFonts w:ascii="Times New Roman" w:eastAsia="Trebuchet MS" w:hAnsi="Times New Roman"/>
                <w:b/>
                <w:sz w:val="18"/>
                <w:szCs w:val="18"/>
              </w:rPr>
              <w:t xml:space="preserve"> curs </w:t>
            </w:r>
            <w:proofErr w:type="spellStart"/>
            <w:r w:rsidRPr="002575E9">
              <w:rPr>
                <w:rFonts w:ascii="Times New Roman" w:eastAsia="Trebuchet MS" w:hAnsi="Times New Roman"/>
                <w:b/>
                <w:sz w:val="18"/>
                <w:szCs w:val="18"/>
              </w:rPr>
              <w:t>dezvoltă</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capacitatea</w:t>
            </w:r>
            <w:proofErr w:type="spellEnd"/>
            <w:r w:rsidRPr="002575E9">
              <w:rPr>
                <w:rFonts w:ascii="Times New Roman" w:eastAsia="Trebuchet MS" w:hAnsi="Times New Roman"/>
                <w:b/>
                <w:sz w:val="18"/>
                <w:szCs w:val="18"/>
              </w:rPr>
              <w:t xml:space="preserve"> de </w:t>
            </w:r>
            <w:proofErr w:type="spellStart"/>
            <w:r w:rsidRPr="002575E9">
              <w:rPr>
                <w:rFonts w:ascii="Times New Roman" w:eastAsia="Trebuchet MS" w:hAnsi="Times New Roman"/>
                <w:b/>
                <w:sz w:val="18"/>
                <w:szCs w:val="18"/>
              </w:rPr>
              <w:t>analiză</w:t>
            </w:r>
            <w:proofErr w:type="spellEnd"/>
            <w:r w:rsidRPr="002575E9">
              <w:rPr>
                <w:rFonts w:ascii="Times New Roman" w:eastAsia="Trebuchet MS" w:hAnsi="Times New Roman"/>
                <w:b/>
                <w:sz w:val="18"/>
                <w:szCs w:val="18"/>
              </w:rPr>
              <w:t xml:space="preserve"> a </w:t>
            </w:r>
            <w:proofErr w:type="spellStart"/>
            <w:r w:rsidRPr="002575E9">
              <w:rPr>
                <w:rFonts w:ascii="Times New Roman" w:eastAsia="Trebuchet MS" w:hAnsi="Times New Roman"/>
                <w:b/>
                <w:sz w:val="18"/>
                <w:szCs w:val="18"/>
              </w:rPr>
              <w:t>problemelor</w:t>
            </w:r>
            <w:proofErr w:type="spellEnd"/>
            <w:r w:rsidRPr="002575E9">
              <w:rPr>
                <w:rFonts w:ascii="Times New Roman" w:eastAsia="Trebuchet MS" w:hAnsi="Times New Roman"/>
                <w:b/>
                <w:sz w:val="18"/>
                <w:szCs w:val="18"/>
              </w:rPr>
              <w:t xml:space="preserve"> de Vedere </w:t>
            </w:r>
            <w:proofErr w:type="spellStart"/>
            <w:r w:rsidRPr="002575E9">
              <w:rPr>
                <w:rFonts w:ascii="Times New Roman" w:eastAsia="Trebuchet MS" w:hAnsi="Times New Roman"/>
                <w:b/>
                <w:sz w:val="18"/>
                <w:szCs w:val="18"/>
              </w:rPr>
              <w:t>Artificială</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și</w:t>
            </w:r>
            <w:proofErr w:type="spellEnd"/>
            <w:r w:rsidRPr="002575E9">
              <w:rPr>
                <w:rFonts w:ascii="Times New Roman" w:eastAsia="Trebuchet MS" w:hAnsi="Times New Roman"/>
                <w:b/>
                <w:sz w:val="18"/>
                <w:szCs w:val="18"/>
              </w:rPr>
              <w:t xml:space="preserve"> de </w:t>
            </w:r>
            <w:proofErr w:type="spellStart"/>
            <w:r w:rsidRPr="002575E9">
              <w:rPr>
                <w:rFonts w:ascii="Times New Roman" w:eastAsia="Trebuchet MS" w:hAnsi="Times New Roman"/>
                <w:b/>
                <w:sz w:val="18"/>
                <w:szCs w:val="18"/>
              </w:rPr>
              <w:t>aplicare</w:t>
            </w:r>
            <w:proofErr w:type="spellEnd"/>
            <w:r w:rsidRPr="002575E9">
              <w:rPr>
                <w:rFonts w:ascii="Times New Roman" w:eastAsia="Trebuchet MS" w:hAnsi="Times New Roman"/>
                <w:b/>
                <w:sz w:val="18"/>
                <w:szCs w:val="18"/>
              </w:rPr>
              <w:t xml:space="preserve"> a </w:t>
            </w:r>
            <w:proofErr w:type="spellStart"/>
            <w:r w:rsidRPr="002575E9">
              <w:rPr>
                <w:rFonts w:ascii="Times New Roman" w:eastAsia="Trebuchet MS" w:hAnsi="Times New Roman"/>
                <w:b/>
                <w:sz w:val="18"/>
                <w:szCs w:val="18"/>
              </w:rPr>
              <w:t>celor</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mai</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potrivite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metode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pentru</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rezolvarea</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acestor</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probleme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Cursul</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este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în</w:t>
            </w:r>
            <w:proofErr w:type="spellEnd"/>
            <w:r w:rsidRPr="002575E9">
              <w:rPr>
                <w:rFonts w:ascii="Times New Roman" w:eastAsia="Trebuchet MS" w:hAnsi="Times New Roman"/>
                <w:b/>
                <w:sz w:val="18"/>
                <w:szCs w:val="18"/>
              </w:rPr>
              <w:t xml:space="preserve"> principal </w:t>
            </w:r>
            <w:proofErr w:type="spellStart"/>
            <w:r w:rsidRPr="002575E9">
              <w:rPr>
                <w:rFonts w:ascii="Times New Roman" w:eastAsia="Trebuchet MS" w:hAnsi="Times New Roman"/>
                <w:b/>
                <w:sz w:val="18"/>
                <w:szCs w:val="18"/>
              </w:rPr>
              <w:t>axat</w:t>
            </w:r>
            <w:proofErr w:type="spellEnd"/>
            <w:r w:rsidRPr="002575E9">
              <w:rPr>
                <w:rFonts w:ascii="Times New Roman" w:eastAsia="Trebuchet MS" w:hAnsi="Times New Roman"/>
                <w:b/>
                <w:sz w:val="18"/>
                <w:szCs w:val="18"/>
              </w:rPr>
              <w:t xml:space="preserve"> pe </w:t>
            </w:r>
            <w:proofErr w:type="spellStart"/>
            <w:r w:rsidRPr="002575E9">
              <w:rPr>
                <w:rFonts w:ascii="Times New Roman" w:eastAsia="Trebuchet MS" w:hAnsi="Times New Roman"/>
                <w:b/>
                <w:sz w:val="18"/>
                <w:szCs w:val="18"/>
              </w:rPr>
              <w:t>înțelegerea</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noțiunilor</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teoretice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și</w:t>
            </w:r>
            <w:proofErr w:type="spellEnd"/>
            <w:r w:rsidRPr="002575E9">
              <w:rPr>
                <w:rFonts w:ascii="Times New Roman" w:eastAsia="Trebuchet MS" w:hAnsi="Times New Roman"/>
                <w:b/>
                <w:sz w:val="18"/>
                <w:szCs w:val="18"/>
              </w:rPr>
              <w:t xml:space="preserve"> practice a </w:t>
            </w:r>
            <w:proofErr w:type="spellStart"/>
            <w:r w:rsidRPr="002575E9">
              <w:rPr>
                <w:rFonts w:ascii="Times New Roman" w:eastAsia="Trebuchet MS" w:hAnsi="Times New Roman"/>
                <w:b/>
                <w:sz w:val="18"/>
                <w:szCs w:val="18"/>
              </w:rPr>
              <w:t>metodelor</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clasice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și</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moderne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folosite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în</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Vederea</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Artificială</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Cursul</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își</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propune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să</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dezvolte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și</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aptitudini</w:t>
            </w:r>
            <w:proofErr w:type="spellEnd"/>
            <w:r w:rsidRPr="002575E9">
              <w:rPr>
                <w:rFonts w:ascii="Times New Roman" w:eastAsia="Trebuchet MS" w:hAnsi="Times New Roman"/>
                <w:b/>
                <w:sz w:val="18"/>
                <w:szCs w:val="18"/>
              </w:rPr>
              <w:t xml:space="preserve"> de </w:t>
            </w:r>
            <w:proofErr w:type="spellStart"/>
            <w:r w:rsidRPr="002575E9">
              <w:rPr>
                <w:rFonts w:ascii="Times New Roman" w:eastAsia="Trebuchet MS" w:hAnsi="Times New Roman"/>
                <w:b/>
                <w:sz w:val="18"/>
                <w:szCs w:val="18"/>
              </w:rPr>
              <w:t>cercetare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și</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inovare</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pregătind</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candidații</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atât</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în</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vederea</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continuării</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studiilor</w:t>
            </w:r>
            <w:proofErr w:type="spellEnd"/>
            <w:r w:rsidRPr="002575E9">
              <w:rPr>
                <w:rFonts w:ascii="Times New Roman" w:eastAsia="Trebuchet MS" w:hAnsi="Times New Roman"/>
                <w:b/>
                <w:sz w:val="18"/>
                <w:szCs w:val="18"/>
              </w:rPr>
              <w:t xml:space="preserve"> cu un program doctoral </w:t>
            </w:r>
            <w:proofErr w:type="spellStart"/>
            <w:r w:rsidRPr="002575E9">
              <w:rPr>
                <w:rFonts w:ascii="Times New Roman" w:eastAsia="Trebuchet MS" w:hAnsi="Times New Roman"/>
                <w:b/>
                <w:sz w:val="18"/>
                <w:szCs w:val="18"/>
              </w:rPr>
              <w:t>cât</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și</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în</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vederea</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angajării</w:t>
            </w:r>
            <w:proofErr w:type="spellEnd"/>
            <w:r w:rsidRPr="002575E9">
              <w:rPr>
                <w:rFonts w:ascii="Times New Roman" w:eastAsia="Trebuchet MS" w:hAnsi="Times New Roman"/>
                <w:b/>
                <w:sz w:val="18"/>
                <w:szCs w:val="18"/>
              </w:rPr>
              <w:t xml:space="preserve"> ca </w:t>
            </w:r>
            <w:proofErr w:type="spellStart"/>
            <w:r w:rsidRPr="002575E9">
              <w:rPr>
                <w:rFonts w:ascii="Times New Roman" w:eastAsia="Trebuchet MS" w:hAnsi="Times New Roman"/>
                <w:b/>
                <w:sz w:val="18"/>
                <w:szCs w:val="18"/>
              </w:rPr>
              <w:t>membri</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în</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departamentele</w:t>
            </w:r>
            <w:proofErr w:type="spellEnd"/>
            <w:r w:rsidRPr="002575E9">
              <w:rPr>
                <w:rFonts w:ascii="Times New Roman" w:eastAsia="Trebuchet MS" w:hAnsi="Times New Roman"/>
                <w:b/>
                <w:sz w:val="18"/>
                <w:szCs w:val="18"/>
              </w:rPr>
              <w:t xml:space="preserve"> de </w:t>
            </w:r>
            <w:proofErr w:type="spellStart"/>
            <w:r w:rsidRPr="002575E9">
              <w:rPr>
                <w:rFonts w:ascii="Times New Roman" w:eastAsia="Trebuchet MS" w:hAnsi="Times New Roman"/>
                <w:b/>
                <w:sz w:val="18"/>
                <w:szCs w:val="18"/>
              </w:rPr>
              <w:t>cercetare</w:t>
            </w:r>
            <w:proofErr w:type="spellEnd"/>
            <w:r w:rsidRPr="002575E9">
              <w:rPr>
                <w:rFonts w:ascii="Times New Roman" w:eastAsia="Trebuchet MS" w:hAnsi="Times New Roman"/>
                <w:b/>
                <w:sz w:val="18"/>
                <w:szCs w:val="18"/>
              </w:rPr>
              <w:t xml:space="preserve"> ale </w:t>
            </w:r>
            <w:proofErr w:type="spellStart"/>
            <w:r w:rsidRPr="002575E9">
              <w:rPr>
                <w:rFonts w:ascii="Times New Roman" w:eastAsia="Trebuchet MS" w:hAnsi="Times New Roman"/>
                <w:b/>
                <w:sz w:val="18"/>
                <w:szCs w:val="18"/>
              </w:rPr>
              <w:t>companiilor</w:t>
            </w:r>
            <w:proofErr w:type="spellEnd"/>
            <w:r w:rsidRPr="002575E9">
              <w:rPr>
                <w:rFonts w:ascii="Times New Roman" w:eastAsia="Trebuchet MS" w:hAnsi="Times New Roman"/>
                <w:b/>
                <w:sz w:val="18"/>
                <w:szCs w:val="18"/>
              </w:rPr>
              <w:t xml:space="preserve"> din </w:t>
            </w:r>
            <w:proofErr w:type="spellStart"/>
            <w:r w:rsidRPr="002575E9">
              <w:rPr>
                <w:rFonts w:ascii="Times New Roman" w:eastAsia="Trebuchet MS" w:hAnsi="Times New Roman"/>
                <w:b/>
                <w:sz w:val="18"/>
                <w:szCs w:val="18"/>
              </w:rPr>
              <w:t>domeniul</w:t>
            </w:r>
            <w:proofErr w:type="spellEnd"/>
            <w:r w:rsidRPr="002575E9">
              <w:rPr>
                <w:rFonts w:ascii="Times New Roman" w:eastAsia="Trebuchet MS" w:hAnsi="Times New Roman"/>
                <w:b/>
                <w:sz w:val="18"/>
                <w:szCs w:val="18"/>
              </w:rPr>
              <w:t xml:space="preserve"> </w:t>
            </w:r>
            <w:proofErr w:type="spellStart"/>
            <w:r w:rsidRPr="002575E9">
              <w:rPr>
                <w:rFonts w:ascii="Times New Roman" w:eastAsia="Trebuchet MS" w:hAnsi="Times New Roman"/>
                <w:b/>
                <w:sz w:val="18"/>
                <w:szCs w:val="18"/>
              </w:rPr>
              <w:t>informaticii</w:t>
            </w:r>
            <w:proofErr w:type="spellEnd"/>
            <w:r w:rsidRPr="002575E9">
              <w:rPr>
                <w:rFonts w:ascii="Times New Roman" w:eastAsia="Trebuchet MS" w:hAnsi="Times New Roman"/>
                <w:b/>
                <w:sz w:val="18"/>
                <w:szCs w:val="18"/>
              </w:rPr>
              <w:t>.</w:t>
            </w:r>
          </w:p>
          <w:p w14:paraId="2E1CFE4D" w14:textId="77777777" w:rsidR="005278F0" w:rsidRPr="002575E9" w:rsidRDefault="005278F0" w:rsidP="005278F0">
            <w:pPr>
              <w:spacing w:after="0" w:line="240" w:lineRule="auto"/>
              <w:jc w:val="both"/>
              <w:rPr>
                <w:rFonts w:ascii="Times New Roman" w:eastAsia="Trebuchet MS" w:hAnsi="Times New Roman"/>
                <w:sz w:val="18"/>
                <w:szCs w:val="18"/>
              </w:rPr>
            </w:pPr>
            <w:r w:rsidRPr="002575E9">
              <w:rPr>
                <w:rFonts w:ascii="Times New Roman" w:eastAsia="Trebuchet MS" w:hAnsi="Times New Roman"/>
                <w:sz w:val="18"/>
                <w:szCs w:val="18"/>
              </w:rPr>
              <w:t>The concepts presented in this course are aimed at developing both the capacity to analyze problems in Computer Vision from the right perspective and the ability to choose the suitable method to solve these problems. The course is mainly focused on understanding the theoretical and practical concepts of the classic and modern methods applied in Computer Vision. The course aims to develop the research and innovation abilities of the students, preparing them for both academia (they can pursue a doctoral program in the field) and industry (they can find employment in the R&amp;D departments of computer science companies).</w:t>
            </w:r>
          </w:p>
          <w:p w14:paraId="6E39005D" w14:textId="77777777" w:rsidR="00FF613B" w:rsidRDefault="00FF613B" w:rsidP="00E10C47">
            <w:pPr>
              <w:spacing w:after="0" w:line="240" w:lineRule="auto"/>
              <w:jc w:val="both"/>
              <w:rPr>
                <w:rFonts w:ascii="Times New Roman" w:eastAsia="Trebuchet MS" w:hAnsi="Times New Roman"/>
                <w:b/>
                <w:sz w:val="18"/>
                <w:szCs w:val="18"/>
              </w:rPr>
            </w:pPr>
          </w:p>
          <w:p w14:paraId="225D8B60" w14:textId="7A38DE04" w:rsidR="00E10C47" w:rsidRPr="002575E9" w:rsidRDefault="00E10C47" w:rsidP="00E10C47">
            <w:pPr>
              <w:spacing w:after="0" w:line="240" w:lineRule="auto"/>
              <w:jc w:val="both"/>
              <w:rPr>
                <w:rFonts w:ascii="Times New Roman" w:eastAsia="Trebuchet MS" w:hAnsi="Times New Roman"/>
                <w:sz w:val="18"/>
                <w:szCs w:val="18"/>
              </w:rPr>
            </w:pPr>
          </w:p>
        </w:tc>
      </w:tr>
    </w:tbl>
    <w:p w14:paraId="6813B929"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p w14:paraId="57B3529A"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p w14:paraId="1574CFB0" w14:textId="13C8ED03" w:rsidR="00FF613B" w:rsidRPr="002575E9" w:rsidRDefault="00FF613B" w:rsidP="00FF613B">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 </w:t>
      </w:r>
      <w:r w:rsidR="00E10C47">
        <w:rPr>
          <w:rFonts w:ascii="Times New Roman" w:hAnsi="Times New Roman"/>
          <w:b/>
          <w:bCs/>
          <w:sz w:val="18"/>
          <w:szCs w:val="18"/>
        </w:rPr>
        <w:t>9</w:t>
      </w:r>
      <w:r w:rsidRPr="002575E9">
        <w:rPr>
          <w:rFonts w:ascii="Times New Roman" w:hAnsi="Times New Roman"/>
          <w:b/>
          <w:bCs/>
          <w:sz w:val="18"/>
          <w:szCs w:val="18"/>
        </w:rPr>
        <w:t>. EVALUARE</w:t>
      </w:r>
    </w:p>
    <w:p w14:paraId="3D506270"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r w:rsidRPr="002575E9">
        <w:rPr>
          <w:rFonts w:ascii="Times New Roman" w:hAnsi="Times New Roman"/>
          <w:bCs/>
          <w:sz w:val="18"/>
          <w:szCs w:val="18"/>
        </w:rPr>
        <w:t xml:space="preserve">       EVALUATION</w:t>
      </w:r>
    </w:p>
    <w:p w14:paraId="4FDD31D0"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8"/>
        <w:gridCol w:w="2835"/>
        <w:gridCol w:w="2664"/>
        <w:gridCol w:w="1253"/>
      </w:tblGrid>
      <w:tr w:rsidR="00FF613B" w:rsidRPr="002575E9" w14:paraId="058452EC" w14:textId="77777777" w:rsidTr="005278F0">
        <w:tc>
          <w:tcPr>
            <w:tcW w:w="3148" w:type="dxa"/>
            <w:vAlign w:val="center"/>
          </w:tcPr>
          <w:p w14:paraId="73CCCB35" w14:textId="77777777" w:rsidR="00FF613B" w:rsidRPr="002575E9" w:rsidRDefault="00FF613B" w:rsidP="006C19C9">
            <w:pPr>
              <w:spacing w:after="0" w:line="240" w:lineRule="auto"/>
              <w:jc w:val="both"/>
              <w:rPr>
                <w:rFonts w:ascii="Times New Roman" w:hAnsi="Times New Roman"/>
                <w:b/>
                <w:bCs/>
                <w:sz w:val="18"/>
                <w:szCs w:val="18"/>
              </w:rPr>
            </w:pPr>
            <w:r w:rsidRPr="002575E9">
              <w:rPr>
                <w:rFonts w:ascii="Times New Roman" w:hAnsi="Times New Roman"/>
                <w:b/>
                <w:bCs/>
                <w:sz w:val="18"/>
                <w:szCs w:val="18"/>
              </w:rPr>
              <w:t xml:space="preserve">Tip </w:t>
            </w:r>
            <w:proofErr w:type="spellStart"/>
            <w:r w:rsidRPr="002575E9">
              <w:rPr>
                <w:rFonts w:ascii="Times New Roman" w:hAnsi="Times New Roman"/>
                <w:b/>
                <w:bCs/>
                <w:sz w:val="18"/>
                <w:szCs w:val="18"/>
              </w:rPr>
              <w:t>activitate</w:t>
            </w:r>
            <w:proofErr w:type="spellEnd"/>
          </w:p>
          <w:p w14:paraId="129C9782"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proofErr w:type="spellStart"/>
            <w:r w:rsidRPr="002575E9">
              <w:rPr>
                <w:rFonts w:ascii="Times New Roman" w:hAnsi="Times New Roman"/>
                <w:bCs/>
                <w:sz w:val="18"/>
                <w:szCs w:val="18"/>
              </w:rPr>
              <w:t>Actitity</w:t>
            </w:r>
            <w:proofErr w:type="spellEnd"/>
          </w:p>
        </w:tc>
        <w:tc>
          <w:tcPr>
            <w:tcW w:w="2835" w:type="dxa"/>
            <w:tcBorders>
              <w:bottom w:val="single" w:sz="4" w:space="0" w:color="auto"/>
            </w:tcBorders>
            <w:vAlign w:val="center"/>
          </w:tcPr>
          <w:p w14:paraId="1C6D1565" w14:textId="057F7F6B" w:rsidR="00FF613B" w:rsidRPr="002575E9" w:rsidRDefault="00C93FE6" w:rsidP="006C19C9">
            <w:pPr>
              <w:spacing w:after="0" w:line="240" w:lineRule="auto"/>
              <w:jc w:val="both"/>
              <w:rPr>
                <w:rFonts w:ascii="Times New Roman" w:hAnsi="Times New Roman"/>
                <w:b/>
                <w:bCs/>
                <w:sz w:val="18"/>
                <w:szCs w:val="18"/>
              </w:rPr>
            </w:pPr>
            <w:r>
              <w:rPr>
                <w:rFonts w:ascii="Times New Roman" w:hAnsi="Times New Roman"/>
                <w:b/>
                <w:bCs/>
                <w:sz w:val="18"/>
                <w:szCs w:val="18"/>
              </w:rPr>
              <w:t>9</w:t>
            </w:r>
            <w:r w:rsidR="00FF613B" w:rsidRPr="002575E9">
              <w:rPr>
                <w:rFonts w:ascii="Times New Roman" w:hAnsi="Times New Roman"/>
                <w:b/>
                <w:bCs/>
                <w:sz w:val="18"/>
                <w:szCs w:val="18"/>
              </w:rPr>
              <w:t xml:space="preserve">.1 </w:t>
            </w:r>
            <w:proofErr w:type="spellStart"/>
            <w:r w:rsidR="00FF613B" w:rsidRPr="002575E9">
              <w:rPr>
                <w:rFonts w:ascii="Times New Roman" w:hAnsi="Times New Roman"/>
                <w:b/>
                <w:bCs/>
                <w:sz w:val="18"/>
                <w:szCs w:val="18"/>
              </w:rPr>
              <w:t>Criterii</w:t>
            </w:r>
            <w:proofErr w:type="spellEnd"/>
            <w:r w:rsidR="00FF613B" w:rsidRPr="002575E9">
              <w:rPr>
                <w:rFonts w:ascii="Times New Roman" w:hAnsi="Times New Roman"/>
                <w:b/>
                <w:bCs/>
                <w:sz w:val="18"/>
                <w:szCs w:val="18"/>
              </w:rPr>
              <w:t xml:space="preserve"> de </w:t>
            </w:r>
            <w:proofErr w:type="spellStart"/>
            <w:r w:rsidR="00FF613B" w:rsidRPr="002575E9">
              <w:rPr>
                <w:rFonts w:ascii="Times New Roman" w:hAnsi="Times New Roman"/>
                <w:b/>
                <w:bCs/>
                <w:sz w:val="18"/>
                <w:szCs w:val="18"/>
              </w:rPr>
              <w:t>evaluare</w:t>
            </w:r>
            <w:proofErr w:type="spellEnd"/>
          </w:p>
          <w:p w14:paraId="1FDA7BE4"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Cs/>
                <w:sz w:val="18"/>
                <w:szCs w:val="18"/>
              </w:rPr>
              <w:t>Evaluation criteria</w:t>
            </w:r>
          </w:p>
        </w:tc>
        <w:tc>
          <w:tcPr>
            <w:tcW w:w="2664" w:type="dxa"/>
            <w:vAlign w:val="center"/>
          </w:tcPr>
          <w:p w14:paraId="1BCF9626" w14:textId="05A6A371" w:rsidR="00FF613B" w:rsidRPr="002575E9" w:rsidRDefault="00C93FE6" w:rsidP="006C19C9">
            <w:pPr>
              <w:spacing w:after="0" w:line="240" w:lineRule="auto"/>
              <w:jc w:val="both"/>
              <w:rPr>
                <w:rFonts w:ascii="Times New Roman" w:hAnsi="Times New Roman"/>
                <w:b/>
                <w:bCs/>
                <w:sz w:val="18"/>
                <w:szCs w:val="18"/>
              </w:rPr>
            </w:pPr>
            <w:r>
              <w:rPr>
                <w:rFonts w:ascii="Times New Roman" w:hAnsi="Times New Roman"/>
                <w:b/>
                <w:bCs/>
                <w:sz w:val="18"/>
                <w:szCs w:val="18"/>
              </w:rPr>
              <w:t>9</w:t>
            </w:r>
            <w:r w:rsidR="00FF613B" w:rsidRPr="002575E9">
              <w:rPr>
                <w:rFonts w:ascii="Times New Roman" w:hAnsi="Times New Roman"/>
                <w:b/>
                <w:bCs/>
                <w:sz w:val="18"/>
                <w:szCs w:val="18"/>
              </w:rPr>
              <w:t xml:space="preserve">.2 Metode de </w:t>
            </w:r>
            <w:proofErr w:type="spellStart"/>
            <w:r w:rsidR="00FF613B" w:rsidRPr="002575E9">
              <w:rPr>
                <w:rFonts w:ascii="Times New Roman" w:hAnsi="Times New Roman"/>
                <w:b/>
                <w:bCs/>
                <w:sz w:val="18"/>
                <w:szCs w:val="18"/>
              </w:rPr>
              <w:t>evaluare</w:t>
            </w:r>
            <w:proofErr w:type="spellEnd"/>
          </w:p>
          <w:p w14:paraId="05BFEBC0"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Cs/>
                <w:sz w:val="18"/>
                <w:szCs w:val="18"/>
              </w:rPr>
              <w:t>Evaluation methods</w:t>
            </w:r>
          </w:p>
        </w:tc>
        <w:tc>
          <w:tcPr>
            <w:tcW w:w="1253" w:type="dxa"/>
            <w:vAlign w:val="center"/>
          </w:tcPr>
          <w:p w14:paraId="2EC3E437" w14:textId="7C12C540" w:rsidR="00FF613B" w:rsidRPr="002575E9" w:rsidRDefault="00C93FE6" w:rsidP="006C19C9">
            <w:pPr>
              <w:spacing w:after="0" w:line="240" w:lineRule="auto"/>
              <w:jc w:val="both"/>
              <w:rPr>
                <w:rFonts w:ascii="Times New Roman" w:hAnsi="Times New Roman"/>
                <w:b/>
                <w:bCs/>
                <w:sz w:val="18"/>
                <w:szCs w:val="18"/>
              </w:rPr>
            </w:pPr>
            <w:r>
              <w:rPr>
                <w:rFonts w:ascii="Times New Roman" w:hAnsi="Times New Roman"/>
                <w:b/>
                <w:bCs/>
                <w:sz w:val="18"/>
                <w:szCs w:val="18"/>
              </w:rPr>
              <w:t>9</w:t>
            </w:r>
            <w:r w:rsidR="00FF613B" w:rsidRPr="002575E9">
              <w:rPr>
                <w:rFonts w:ascii="Times New Roman" w:hAnsi="Times New Roman"/>
                <w:b/>
                <w:bCs/>
                <w:sz w:val="18"/>
                <w:szCs w:val="18"/>
              </w:rPr>
              <w:t xml:space="preserve">.3 </w:t>
            </w:r>
            <w:proofErr w:type="spellStart"/>
            <w:r w:rsidR="00FF613B" w:rsidRPr="002575E9">
              <w:rPr>
                <w:rFonts w:ascii="Times New Roman" w:hAnsi="Times New Roman"/>
                <w:b/>
                <w:bCs/>
                <w:sz w:val="18"/>
                <w:szCs w:val="18"/>
              </w:rPr>
              <w:t>Pondere</w:t>
            </w:r>
            <w:proofErr w:type="spellEnd"/>
            <w:r w:rsidR="00FF613B" w:rsidRPr="002575E9">
              <w:rPr>
                <w:rFonts w:ascii="Times New Roman" w:hAnsi="Times New Roman"/>
                <w:b/>
                <w:bCs/>
                <w:sz w:val="18"/>
                <w:szCs w:val="18"/>
              </w:rPr>
              <w:t xml:space="preserve"> din nota </w:t>
            </w:r>
            <w:proofErr w:type="spellStart"/>
            <w:r w:rsidR="00FF613B" w:rsidRPr="002575E9">
              <w:rPr>
                <w:rFonts w:ascii="Times New Roman" w:hAnsi="Times New Roman"/>
                <w:b/>
                <w:bCs/>
                <w:sz w:val="18"/>
                <w:szCs w:val="18"/>
              </w:rPr>
              <w:t>finală</w:t>
            </w:r>
            <w:proofErr w:type="spellEnd"/>
          </w:p>
          <w:p w14:paraId="2C16E60D"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Cs/>
                <w:sz w:val="18"/>
                <w:szCs w:val="18"/>
              </w:rPr>
              <w:t>Per cent of final grade</w:t>
            </w:r>
          </w:p>
        </w:tc>
      </w:tr>
      <w:tr w:rsidR="00FF613B" w:rsidRPr="002575E9" w14:paraId="01E3306E" w14:textId="77777777" w:rsidTr="005278F0">
        <w:tc>
          <w:tcPr>
            <w:tcW w:w="3148" w:type="dxa"/>
          </w:tcPr>
          <w:p w14:paraId="406DE52D" w14:textId="4394CD3D" w:rsidR="00FF613B" w:rsidRPr="002575E9" w:rsidRDefault="00C93FE6" w:rsidP="006C19C9">
            <w:pPr>
              <w:shd w:val="clear" w:color="auto" w:fill="FFFFFF"/>
              <w:spacing w:after="0" w:line="240" w:lineRule="auto"/>
              <w:jc w:val="both"/>
              <w:rPr>
                <w:rFonts w:ascii="Times New Roman" w:hAnsi="Times New Roman"/>
                <w:b/>
                <w:bCs/>
                <w:sz w:val="18"/>
                <w:szCs w:val="18"/>
              </w:rPr>
            </w:pPr>
            <w:r>
              <w:rPr>
                <w:rFonts w:ascii="Times New Roman" w:hAnsi="Times New Roman"/>
                <w:b/>
                <w:bCs/>
                <w:sz w:val="18"/>
                <w:szCs w:val="18"/>
              </w:rPr>
              <w:t>9</w:t>
            </w:r>
            <w:r w:rsidR="00FF613B" w:rsidRPr="002575E9">
              <w:rPr>
                <w:rFonts w:ascii="Times New Roman" w:hAnsi="Times New Roman"/>
                <w:b/>
                <w:bCs/>
                <w:sz w:val="18"/>
                <w:szCs w:val="18"/>
              </w:rPr>
              <w:t>.4. Curs</w:t>
            </w:r>
          </w:p>
          <w:p w14:paraId="52FDC716" w14:textId="77777777" w:rsidR="00FF613B" w:rsidRPr="002575E9" w:rsidRDefault="00FF613B" w:rsidP="006C19C9">
            <w:pPr>
              <w:shd w:val="clear" w:color="auto" w:fill="FFFFFF"/>
              <w:spacing w:after="0" w:line="240" w:lineRule="auto"/>
              <w:jc w:val="both"/>
              <w:rPr>
                <w:rFonts w:ascii="Times New Roman" w:hAnsi="Times New Roman"/>
                <w:bCs/>
                <w:sz w:val="18"/>
                <w:szCs w:val="18"/>
              </w:rPr>
            </w:pPr>
            <w:r w:rsidRPr="002575E9">
              <w:rPr>
                <w:rFonts w:ascii="Times New Roman" w:hAnsi="Times New Roman"/>
                <w:b/>
                <w:bCs/>
                <w:sz w:val="18"/>
                <w:szCs w:val="18"/>
              </w:rPr>
              <w:t xml:space="preserve">          </w:t>
            </w:r>
            <w:r w:rsidRPr="002575E9">
              <w:rPr>
                <w:rFonts w:ascii="Times New Roman" w:hAnsi="Times New Roman"/>
                <w:bCs/>
                <w:sz w:val="18"/>
                <w:szCs w:val="18"/>
              </w:rPr>
              <w:t>Course</w:t>
            </w:r>
          </w:p>
        </w:tc>
        <w:tc>
          <w:tcPr>
            <w:tcW w:w="2835" w:type="dxa"/>
          </w:tcPr>
          <w:p w14:paraId="6CCB8BBA" w14:textId="010AE275" w:rsidR="00C2029E" w:rsidRPr="002575E9" w:rsidRDefault="00C2029E" w:rsidP="006C19C9">
            <w:pPr>
              <w:shd w:val="clear" w:color="auto" w:fill="FFFFFF"/>
              <w:spacing w:after="0" w:line="240" w:lineRule="auto"/>
              <w:jc w:val="both"/>
              <w:rPr>
                <w:rFonts w:ascii="Times New Roman" w:hAnsi="Times New Roman"/>
                <w:bCs/>
                <w:sz w:val="18"/>
                <w:szCs w:val="18"/>
              </w:rPr>
            </w:pPr>
          </w:p>
        </w:tc>
        <w:tc>
          <w:tcPr>
            <w:tcW w:w="2664" w:type="dxa"/>
          </w:tcPr>
          <w:p w14:paraId="57BC5E9F" w14:textId="199E5F6C" w:rsidR="00E92FAF" w:rsidRPr="002575E9" w:rsidRDefault="00E92FAF" w:rsidP="006C19C9">
            <w:pPr>
              <w:shd w:val="clear" w:color="auto" w:fill="FFFFFF"/>
              <w:spacing w:after="0" w:line="240" w:lineRule="auto"/>
              <w:jc w:val="both"/>
              <w:rPr>
                <w:rFonts w:ascii="Times New Roman" w:hAnsi="Times New Roman"/>
                <w:bCs/>
                <w:sz w:val="18"/>
                <w:szCs w:val="18"/>
              </w:rPr>
            </w:pPr>
          </w:p>
        </w:tc>
        <w:tc>
          <w:tcPr>
            <w:tcW w:w="1253" w:type="dxa"/>
          </w:tcPr>
          <w:p w14:paraId="7086E3EF" w14:textId="2F219828"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0%</w:t>
            </w:r>
          </w:p>
        </w:tc>
      </w:tr>
      <w:tr w:rsidR="00FF613B" w:rsidRPr="002575E9" w14:paraId="0D658CCB" w14:textId="77777777" w:rsidTr="005278F0">
        <w:tc>
          <w:tcPr>
            <w:tcW w:w="3148" w:type="dxa"/>
          </w:tcPr>
          <w:p w14:paraId="03C58EF5" w14:textId="098D12CC" w:rsidR="00FF613B" w:rsidRPr="002575E9" w:rsidRDefault="00C93FE6" w:rsidP="006C19C9">
            <w:pPr>
              <w:shd w:val="clear" w:color="auto" w:fill="FFFFFF"/>
              <w:spacing w:after="0" w:line="240" w:lineRule="auto"/>
              <w:jc w:val="both"/>
              <w:rPr>
                <w:rFonts w:ascii="Times New Roman" w:hAnsi="Times New Roman"/>
                <w:b/>
                <w:bCs/>
                <w:sz w:val="18"/>
                <w:szCs w:val="18"/>
              </w:rPr>
            </w:pPr>
            <w:r>
              <w:rPr>
                <w:rFonts w:ascii="Times New Roman" w:hAnsi="Times New Roman"/>
                <w:b/>
                <w:bCs/>
                <w:sz w:val="18"/>
                <w:szCs w:val="18"/>
              </w:rPr>
              <w:lastRenderedPageBreak/>
              <w:t>9</w:t>
            </w:r>
            <w:r w:rsidR="00FF613B" w:rsidRPr="002575E9">
              <w:rPr>
                <w:rFonts w:ascii="Times New Roman" w:hAnsi="Times New Roman"/>
                <w:b/>
                <w:bCs/>
                <w:sz w:val="18"/>
                <w:szCs w:val="18"/>
              </w:rPr>
              <w:t>.5.1. Seminar</w:t>
            </w:r>
          </w:p>
          <w:p w14:paraId="4D09F9D0" w14:textId="77777777" w:rsidR="00FF613B" w:rsidRPr="002575E9" w:rsidRDefault="00FF613B" w:rsidP="006C19C9">
            <w:pPr>
              <w:shd w:val="clear" w:color="auto" w:fill="FFFFFF"/>
              <w:spacing w:after="0" w:line="240" w:lineRule="auto"/>
              <w:jc w:val="both"/>
              <w:rPr>
                <w:rFonts w:ascii="Times New Roman" w:hAnsi="Times New Roman"/>
                <w:bCs/>
                <w:sz w:val="18"/>
                <w:szCs w:val="18"/>
              </w:rPr>
            </w:pPr>
            <w:r w:rsidRPr="002575E9">
              <w:rPr>
                <w:rFonts w:ascii="Times New Roman" w:hAnsi="Times New Roman"/>
                <w:b/>
                <w:bCs/>
                <w:sz w:val="18"/>
                <w:szCs w:val="18"/>
              </w:rPr>
              <w:t xml:space="preserve">             </w:t>
            </w:r>
            <w:r w:rsidRPr="002575E9">
              <w:rPr>
                <w:rFonts w:ascii="Times New Roman" w:hAnsi="Times New Roman"/>
                <w:bCs/>
                <w:sz w:val="18"/>
                <w:szCs w:val="18"/>
              </w:rPr>
              <w:t>Seminar</w:t>
            </w:r>
          </w:p>
        </w:tc>
        <w:tc>
          <w:tcPr>
            <w:tcW w:w="2835" w:type="dxa"/>
          </w:tcPr>
          <w:p w14:paraId="12C182DD"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p>
        </w:tc>
        <w:tc>
          <w:tcPr>
            <w:tcW w:w="2664" w:type="dxa"/>
          </w:tcPr>
          <w:p w14:paraId="24C60877"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p>
        </w:tc>
        <w:tc>
          <w:tcPr>
            <w:tcW w:w="1253" w:type="dxa"/>
          </w:tcPr>
          <w:p w14:paraId="5C3F8F33"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p>
        </w:tc>
      </w:tr>
      <w:tr w:rsidR="00FF613B" w:rsidRPr="002575E9" w14:paraId="2C5832F5" w14:textId="77777777" w:rsidTr="005278F0">
        <w:tc>
          <w:tcPr>
            <w:tcW w:w="3148" w:type="dxa"/>
          </w:tcPr>
          <w:p w14:paraId="0BD7057E" w14:textId="1BE574FC" w:rsidR="00FF613B" w:rsidRPr="002575E9" w:rsidRDefault="00C93FE6" w:rsidP="006C19C9">
            <w:pPr>
              <w:shd w:val="clear" w:color="auto" w:fill="FFFFFF"/>
              <w:spacing w:after="0" w:line="240" w:lineRule="auto"/>
              <w:jc w:val="both"/>
              <w:rPr>
                <w:rFonts w:ascii="Times New Roman" w:hAnsi="Times New Roman"/>
                <w:b/>
                <w:bCs/>
                <w:sz w:val="18"/>
                <w:szCs w:val="18"/>
              </w:rPr>
            </w:pPr>
            <w:r>
              <w:rPr>
                <w:rFonts w:ascii="Times New Roman" w:hAnsi="Times New Roman"/>
                <w:b/>
                <w:bCs/>
                <w:sz w:val="18"/>
                <w:szCs w:val="18"/>
              </w:rPr>
              <w:t>9</w:t>
            </w:r>
            <w:r w:rsidR="00FF613B" w:rsidRPr="002575E9">
              <w:rPr>
                <w:rFonts w:ascii="Times New Roman" w:hAnsi="Times New Roman"/>
                <w:b/>
                <w:bCs/>
                <w:sz w:val="18"/>
                <w:szCs w:val="18"/>
              </w:rPr>
              <w:t xml:space="preserve">.5.2. </w:t>
            </w:r>
            <w:proofErr w:type="spellStart"/>
            <w:r w:rsidR="00FF613B" w:rsidRPr="002575E9">
              <w:rPr>
                <w:rFonts w:ascii="Times New Roman" w:hAnsi="Times New Roman"/>
                <w:b/>
                <w:bCs/>
                <w:sz w:val="18"/>
                <w:szCs w:val="18"/>
              </w:rPr>
              <w:t>Laborator</w:t>
            </w:r>
            <w:proofErr w:type="spellEnd"/>
          </w:p>
          <w:p w14:paraId="52FA59A9" w14:textId="77777777" w:rsidR="00FF613B" w:rsidRPr="002575E9" w:rsidRDefault="00FF613B" w:rsidP="006C19C9">
            <w:pPr>
              <w:shd w:val="clear" w:color="auto" w:fill="FFFFFF"/>
              <w:spacing w:after="0" w:line="240" w:lineRule="auto"/>
              <w:jc w:val="both"/>
              <w:rPr>
                <w:rFonts w:ascii="Times New Roman" w:hAnsi="Times New Roman"/>
                <w:bCs/>
                <w:sz w:val="18"/>
                <w:szCs w:val="18"/>
              </w:rPr>
            </w:pPr>
            <w:r w:rsidRPr="002575E9">
              <w:rPr>
                <w:rFonts w:ascii="Times New Roman" w:hAnsi="Times New Roman"/>
                <w:b/>
                <w:bCs/>
                <w:sz w:val="18"/>
                <w:szCs w:val="18"/>
              </w:rPr>
              <w:t xml:space="preserve">             </w:t>
            </w:r>
            <w:r w:rsidRPr="002575E9">
              <w:rPr>
                <w:rFonts w:ascii="Times New Roman" w:hAnsi="Times New Roman"/>
                <w:bCs/>
                <w:sz w:val="18"/>
                <w:szCs w:val="18"/>
              </w:rPr>
              <w:t>Laboratory</w:t>
            </w:r>
          </w:p>
        </w:tc>
        <w:tc>
          <w:tcPr>
            <w:tcW w:w="2835" w:type="dxa"/>
          </w:tcPr>
          <w:p w14:paraId="694E8CA5" w14:textId="5348B28B" w:rsidR="00E92FAF" w:rsidRPr="002575E9" w:rsidRDefault="00E92FAF" w:rsidP="006C19C9">
            <w:pPr>
              <w:shd w:val="clear" w:color="auto" w:fill="FFFFFF"/>
              <w:spacing w:after="0" w:line="240" w:lineRule="auto"/>
              <w:jc w:val="both"/>
              <w:rPr>
                <w:rFonts w:ascii="Times New Roman" w:hAnsi="Times New Roman"/>
                <w:bCs/>
                <w:sz w:val="18"/>
                <w:szCs w:val="18"/>
              </w:rPr>
            </w:pPr>
          </w:p>
        </w:tc>
        <w:tc>
          <w:tcPr>
            <w:tcW w:w="2664" w:type="dxa"/>
          </w:tcPr>
          <w:p w14:paraId="0576977F" w14:textId="2C6D87C0" w:rsidR="00E92FAF" w:rsidRPr="002575E9" w:rsidRDefault="00E92FAF" w:rsidP="006C19C9">
            <w:pPr>
              <w:shd w:val="clear" w:color="auto" w:fill="FFFFFF"/>
              <w:spacing w:after="0" w:line="240" w:lineRule="auto"/>
              <w:jc w:val="both"/>
              <w:rPr>
                <w:rFonts w:ascii="Times New Roman" w:hAnsi="Times New Roman"/>
                <w:bCs/>
                <w:sz w:val="18"/>
                <w:szCs w:val="18"/>
              </w:rPr>
            </w:pPr>
          </w:p>
        </w:tc>
        <w:tc>
          <w:tcPr>
            <w:tcW w:w="1253" w:type="dxa"/>
          </w:tcPr>
          <w:p w14:paraId="319E98C9" w14:textId="7E1FC85D" w:rsidR="00FF613B" w:rsidRPr="002575E9" w:rsidRDefault="005278F0"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0%</w:t>
            </w:r>
          </w:p>
        </w:tc>
      </w:tr>
      <w:tr w:rsidR="00FF613B" w:rsidRPr="002575E9" w14:paraId="13F6FD4D" w14:textId="77777777" w:rsidTr="005278F0">
        <w:tc>
          <w:tcPr>
            <w:tcW w:w="3148" w:type="dxa"/>
          </w:tcPr>
          <w:p w14:paraId="4EA7B5F9" w14:textId="085FB031" w:rsidR="00FF613B" w:rsidRPr="002575E9" w:rsidRDefault="00C93FE6" w:rsidP="006C19C9">
            <w:pPr>
              <w:shd w:val="clear" w:color="auto" w:fill="FFFFFF"/>
              <w:spacing w:after="0" w:line="240" w:lineRule="auto"/>
              <w:jc w:val="both"/>
              <w:rPr>
                <w:rFonts w:ascii="Times New Roman" w:hAnsi="Times New Roman"/>
                <w:b/>
                <w:bCs/>
                <w:sz w:val="18"/>
                <w:szCs w:val="18"/>
              </w:rPr>
            </w:pPr>
            <w:r>
              <w:rPr>
                <w:rFonts w:ascii="Times New Roman" w:hAnsi="Times New Roman"/>
                <w:b/>
                <w:bCs/>
                <w:sz w:val="18"/>
                <w:szCs w:val="18"/>
              </w:rPr>
              <w:t>9</w:t>
            </w:r>
            <w:r w:rsidR="00FF613B" w:rsidRPr="002575E9">
              <w:rPr>
                <w:rFonts w:ascii="Times New Roman" w:hAnsi="Times New Roman"/>
                <w:b/>
                <w:bCs/>
                <w:sz w:val="18"/>
                <w:szCs w:val="18"/>
              </w:rPr>
              <w:t xml:space="preserve">.5.3. </w:t>
            </w:r>
            <w:proofErr w:type="spellStart"/>
            <w:r w:rsidR="00FF613B" w:rsidRPr="002575E9">
              <w:rPr>
                <w:rFonts w:ascii="Times New Roman" w:hAnsi="Times New Roman"/>
                <w:b/>
                <w:bCs/>
                <w:sz w:val="18"/>
                <w:szCs w:val="18"/>
              </w:rPr>
              <w:t>Proiect</w:t>
            </w:r>
            <w:proofErr w:type="spellEnd"/>
            <w:r w:rsidR="00FF613B" w:rsidRPr="002575E9">
              <w:rPr>
                <w:rFonts w:ascii="Times New Roman" w:hAnsi="Times New Roman"/>
                <w:b/>
                <w:bCs/>
                <w:sz w:val="18"/>
                <w:szCs w:val="18"/>
              </w:rPr>
              <w:t xml:space="preserve"> [</w:t>
            </w:r>
            <w:proofErr w:type="spellStart"/>
            <w:r w:rsidR="00FF613B" w:rsidRPr="002575E9">
              <w:rPr>
                <w:rFonts w:ascii="Times New Roman" w:hAnsi="Times New Roman"/>
                <w:b/>
                <w:bCs/>
                <w:sz w:val="18"/>
                <w:szCs w:val="18"/>
              </w:rPr>
              <w:t>doar</w:t>
            </w:r>
            <w:proofErr w:type="spellEnd"/>
            <w:r w:rsidR="00FF613B" w:rsidRPr="002575E9">
              <w:rPr>
                <w:rFonts w:ascii="Times New Roman" w:hAnsi="Times New Roman"/>
                <w:b/>
                <w:bCs/>
                <w:sz w:val="18"/>
                <w:szCs w:val="18"/>
              </w:rPr>
              <w:t xml:space="preserve"> </w:t>
            </w:r>
            <w:proofErr w:type="spellStart"/>
            <w:r w:rsidR="00FF613B" w:rsidRPr="002575E9">
              <w:rPr>
                <w:rFonts w:ascii="Times New Roman" w:hAnsi="Times New Roman"/>
                <w:b/>
                <w:bCs/>
                <w:sz w:val="18"/>
                <w:szCs w:val="18"/>
              </w:rPr>
              <w:t>pentru</w:t>
            </w:r>
            <w:proofErr w:type="spellEnd"/>
            <w:r w:rsidR="00FF613B" w:rsidRPr="002575E9">
              <w:rPr>
                <w:rFonts w:ascii="Times New Roman" w:hAnsi="Times New Roman"/>
                <w:b/>
                <w:bCs/>
                <w:sz w:val="18"/>
                <w:szCs w:val="18"/>
              </w:rPr>
              <w:t xml:space="preserve"> </w:t>
            </w:r>
            <w:proofErr w:type="spellStart"/>
            <w:r w:rsidR="00FF613B" w:rsidRPr="002575E9">
              <w:rPr>
                <w:rFonts w:ascii="Times New Roman" w:hAnsi="Times New Roman"/>
                <w:b/>
                <w:bCs/>
                <w:sz w:val="18"/>
                <w:szCs w:val="18"/>
              </w:rPr>
              <w:t>disciplinele</w:t>
            </w:r>
            <w:proofErr w:type="spellEnd"/>
            <w:r w:rsidR="00FF613B" w:rsidRPr="002575E9">
              <w:rPr>
                <w:rFonts w:ascii="Times New Roman" w:hAnsi="Times New Roman"/>
                <w:b/>
                <w:bCs/>
                <w:sz w:val="18"/>
                <w:szCs w:val="18"/>
              </w:rPr>
              <w:t xml:space="preserve"> la care </w:t>
            </w:r>
            <w:proofErr w:type="spellStart"/>
            <w:r w:rsidR="00FF613B" w:rsidRPr="002575E9">
              <w:rPr>
                <w:rFonts w:ascii="Times New Roman" w:hAnsi="Times New Roman"/>
                <w:b/>
                <w:bCs/>
                <w:sz w:val="18"/>
                <w:szCs w:val="18"/>
              </w:rPr>
              <w:t>exista</w:t>
            </w:r>
            <w:proofErr w:type="spellEnd"/>
            <w:r w:rsidR="00FF613B" w:rsidRPr="002575E9">
              <w:rPr>
                <w:rFonts w:ascii="Times New Roman" w:hAnsi="Times New Roman"/>
                <w:b/>
                <w:bCs/>
                <w:sz w:val="18"/>
                <w:szCs w:val="18"/>
              </w:rPr>
              <w:t xml:space="preserve"> </w:t>
            </w:r>
            <w:proofErr w:type="spellStart"/>
            <w:r w:rsidR="00FF613B" w:rsidRPr="002575E9">
              <w:rPr>
                <w:rFonts w:ascii="Times New Roman" w:hAnsi="Times New Roman"/>
                <w:b/>
                <w:bCs/>
                <w:sz w:val="18"/>
                <w:szCs w:val="18"/>
              </w:rPr>
              <w:t>proiect</w:t>
            </w:r>
            <w:proofErr w:type="spellEnd"/>
            <w:r w:rsidR="00FF613B" w:rsidRPr="002575E9">
              <w:rPr>
                <w:rFonts w:ascii="Times New Roman" w:hAnsi="Times New Roman"/>
                <w:b/>
                <w:bCs/>
                <w:sz w:val="18"/>
                <w:szCs w:val="18"/>
              </w:rPr>
              <w:t xml:space="preserve"> semestrial </w:t>
            </w:r>
            <w:proofErr w:type="spellStart"/>
            <w:r w:rsidR="00FF613B" w:rsidRPr="002575E9">
              <w:rPr>
                <w:rFonts w:ascii="Times New Roman" w:hAnsi="Times New Roman"/>
                <w:b/>
                <w:bCs/>
                <w:sz w:val="18"/>
                <w:szCs w:val="18"/>
              </w:rPr>
              <w:t>normat</w:t>
            </w:r>
            <w:proofErr w:type="spellEnd"/>
            <w:r w:rsidR="00FF613B" w:rsidRPr="002575E9">
              <w:rPr>
                <w:rFonts w:ascii="Times New Roman" w:hAnsi="Times New Roman"/>
                <w:b/>
                <w:bCs/>
                <w:sz w:val="18"/>
                <w:szCs w:val="18"/>
              </w:rPr>
              <w:t xml:space="preserve"> in </w:t>
            </w:r>
            <w:proofErr w:type="spellStart"/>
            <w:r w:rsidR="00FF613B" w:rsidRPr="002575E9">
              <w:rPr>
                <w:rFonts w:ascii="Times New Roman" w:hAnsi="Times New Roman"/>
                <w:b/>
                <w:bCs/>
                <w:sz w:val="18"/>
                <w:szCs w:val="18"/>
              </w:rPr>
              <w:t>planul</w:t>
            </w:r>
            <w:proofErr w:type="spellEnd"/>
            <w:r w:rsidR="00FF613B" w:rsidRPr="002575E9">
              <w:rPr>
                <w:rFonts w:ascii="Times New Roman" w:hAnsi="Times New Roman"/>
                <w:b/>
                <w:bCs/>
                <w:sz w:val="18"/>
                <w:szCs w:val="18"/>
              </w:rPr>
              <w:t xml:space="preserve"> de </w:t>
            </w:r>
            <w:proofErr w:type="spellStart"/>
            <w:r w:rsidR="00FF613B" w:rsidRPr="002575E9">
              <w:rPr>
                <w:rFonts w:ascii="Times New Roman" w:hAnsi="Times New Roman"/>
                <w:b/>
                <w:bCs/>
                <w:sz w:val="18"/>
                <w:szCs w:val="18"/>
              </w:rPr>
              <w:t>invatamant</w:t>
            </w:r>
            <w:proofErr w:type="spellEnd"/>
            <w:r w:rsidR="00FF613B" w:rsidRPr="002575E9">
              <w:rPr>
                <w:rFonts w:ascii="Times New Roman" w:hAnsi="Times New Roman"/>
                <w:b/>
                <w:bCs/>
                <w:sz w:val="18"/>
                <w:szCs w:val="18"/>
              </w:rPr>
              <w:t>]</w:t>
            </w:r>
          </w:p>
          <w:p w14:paraId="0BBED594" w14:textId="4273D1B0" w:rsidR="00FF613B" w:rsidRPr="005278F0" w:rsidRDefault="00FF613B" w:rsidP="005278F0">
            <w:pPr>
              <w:pStyle w:val="HTMLPreformatted"/>
              <w:rPr>
                <w:rFonts w:ascii="Times New Roman" w:hAnsi="Times New Roman" w:cs="Times New Roman"/>
                <w:sz w:val="18"/>
                <w:szCs w:val="18"/>
              </w:rPr>
            </w:pPr>
            <w:r w:rsidRPr="002575E9">
              <w:rPr>
                <w:rFonts w:ascii="Times New Roman" w:hAnsi="Times New Roman" w:cs="Times New Roman"/>
                <w:sz w:val="18"/>
                <w:szCs w:val="18"/>
              </w:rPr>
              <w:t>Project [only for disciplines that have a project in the curriculum]</w:t>
            </w:r>
          </w:p>
        </w:tc>
        <w:tc>
          <w:tcPr>
            <w:tcW w:w="2835" w:type="dxa"/>
          </w:tcPr>
          <w:p w14:paraId="26F64E85" w14:textId="77777777" w:rsidR="005278F0" w:rsidRPr="002575E9" w:rsidRDefault="005278F0" w:rsidP="005278F0">
            <w:pPr>
              <w:shd w:val="clear" w:color="auto" w:fill="FFFFFF"/>
              <w:spacing w:after="0" w:line="240" w:lineRule="auto"/>
              <w:jc w:val="both"/>
              <w:rPr>
                <w:rFonts w:ascii="Times New Roman" w:hAnsi="Times New Roman"/>
                <w:b/>
                <w:bCs/>
                <w:sz w:val="18"/>
                <w:szCs w:val="18"/>
              </w:rPr>
            </w:pPr>
            <w:proofErr w:type="spellStart"/>
            <w:r w:rsidRPr="002575E9">
              <w:rPr>
                <w:rFonts w:ascii="Times New Roman" w:hAnsi="Times New Roman"/>
                <w:b/>
                <w:bCs/>
                <w:sz w:val="18"/>
                <w:szCs w:val="18"/>
              </w:rPr>
              <w:t>Evaluarea</w:t>
            </w:r>
            <w:proofErr w:type="spellEnd"/>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proiectelor</w:t>
            </w:r>
            <w:proofErr w:type="spellEnd"/>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doua</w:t>
            </w:r>
            <w:proofErr w:type="spellEnd"/>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proiecte</w:t>
            </w:r>
            <w:proofErr w:type="spellEnd"/>
            <w:r w:rsidRPr="002575E9">
              <w:rPr>
                <w:rFonts w:ascii="Times New Roman" w:hAnsi="Times New Roman"/>
                <w:b/>
                <w:bCs/>
                <w:sz w:val="18"/>
                <w:szCs w:val="18"/>
              </w:rPr>
              <w:t>)</w:t>
            </w:r>
          </w:p>
          <w:p w14:paraId="331444A4" w14:textId="522F1DDB" w:rsidR="00FF613B" w:rsidRPr="002575E9" w:rsidRDefault="005278F0" w:rsidP="005278F0">
            <w:pPr>
              <w:shd w:val="clear" w:color="auto" w:fill="FFFFFF"/>
              <w:spacing w:after="0" w:line="240" w:lineRule="auto"/>
              <w:jc w:val="both"/>
              <w:rPr>
                <w:rFonts w:ascii="Times New Roman" w:hAnsi="Times New Roman"/>
                <w:b/>
                <w:bCs/>
                <w:sz w:val="18"/>
                <w:szCs w:val="18"/>
              </w:rPr>
            </w:pPr>
            <w:r w:rsidRPr="002575E9">
              <w:rPr>
                <w:rFonts w:ascii="Times New Roman" w:hAnsi="Times New Roman"/>
                <w:bCs/>
                <w:sz w:val="18"/>
                <w:szCs w:val="18"/>
              </w:rPr>
              <w:t>Project evaluation</w:t>
            </w:r>
          </w:p>
        </w:tc>
        <w:tc>
          <w:tcPr>
            <w:tcW w:w="2664" w:type="dxa"/>
          </w:tcPr>
          <w:p w14:paraId="00FD9E4E" w14:textId="77777777" w:rsidR="005278F0" w:rsidRPr="002575E9" w:rsidRDefault="005278F0" w:rsidP="005278F0">
            <w:pPr>
              <w:shd w:val="clear" w:color="auto" w:fill="FFFFFF"/>
              <w:spacing w:after="0" w:line="240" w:lineRule="auto"/>
              <w:jc w:val="both"/>
              <w:rPr>
                <w:rFonts w:ascii="Times New Roman" w:hAnsi="Times New Roman"/>
                <w:b/>
                <w:bCs/>
                <w:sz w:val="18"/>
                <w:szCs w:val="18"/>
              </w:rPr>
            </w:pPr>
            <w:proofErr w:type="spellStart"/>
            <w:r w:rsidRPr="002575E9">
              <w:rPr>
                <w:rFonts w:ascii="Times New Roman" w:hAnsi="Times New Roman"/>
                <w:b/>
                <w:bCs/>
                <w:sz w:val="18"/>
                <w:szCs w:val="18"/>
              </w:rPr>
              <w:t>Prezentare</w:t>
            </w:r>
            <w:proofErr w:type="spellEnd"/>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în</w:t>
            </w:r>
            <w:proofErr w:type="spellEnd"/>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fața</w:t>
            </w:r>
            <w:proofErr w:type="spellEnd"/>
            <w:r w:rsidRPr="002575E9">
              <w:rPr>
                <w:rFonts w:ascii="Times New Roman" w:hAnsi="Times New Roman"/>
                <w:b/>
                <w:bCs/>
                <w:sz w:val="18"/>
                <w:szCs w:val="18"/>
              </w:rPr>
              <w:t xml:space="preserve"> </w:t>
            </w:r>
            <w:proofErr w:type="spellStart"/>
            <w:r w:rsidRPr="002575E9">
              <w:rPr>
                <w:rFonts w:ascii="Times New Roman" w:hAnsi="Times New Roman"/>
                <w:b/>
                <w:bCs/>
                <w:sz w:val="18"/>
                <w:szCs w:val="18"/>
              </w:rPr>
              <w:t>profesorului</w:t>
            </w:r>
            <w:proofErr w:type="spellEnd"/>
          </w:p>
          <w:p w14:paraId="2B9A120F" w14:textId="1CAEC9BD" w:rsidR="00FF613B" w:rsidRPr="002575E9" w:rsidRDefault="005278F0" w:rsidP="005278F0">
            <w:pPr>
              <w:shd w:val="clear" w:color="auto" w:fill="FFFFFF"/>
              <w:spacing w:after="0" w:line="240" w:lineRule="auto"/>
              <w:jc w:val="both"/>
              <w:rPr>
                <w:rFonts w:ascii="Times New Roman" w:hAnsi="Times New Roman"/>
                <w:b/>
                <w:bCs/>
                <w:sz w:val="18"/>
                <w:szCs w:val="18"/>
              </w:rPr>
            </w:pPr>
            <w:r w:rsidRPr="002575E9">
              <w:rPr>
                <w:rFonts w:ascii="Times New Roman" w:hAnsi="Times New Roman"/>
                <w:bCs/>
                <w:sz w:val="18"/>
                <w:szCs w:val="18"/>
              </w:rPr>
              <w:t>Project presentation</w:t>
            </w:r>
          </w:p>
        </w:tc>
        <w:tc>
          <w:tcPr>
            <w:tcW w:w="1253" w:type="dxa"/>
          </w:tcPr>
          <w:p w14:paraId="50B3920E" w14:textId="18D2D84C" w:rsidR="00FF613B" w:rsidRPr="002575E9" w:rsidRDefault="005278F0"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bCs/>
                <w:sz w:val="18"/>
                <w:szCs w:val="18"/>
              </w:rPr>
              <w:t>100%</w:t>
            </w:r>
          </w:p>
        </w:tc>
      </w:tr>
      <w:tr w:rsidR="00FF613B" w:rsidRPr="002575E9" w14:paraId="536DE53E" w14:textId="77777777" w:rsidTr="006C19C9">
        <w:tc>
          <w:tcPr>
            <w:tcW w:w="9900" w:type="dxa"/>
            <w:gridSpan w:val="4"/>
          </w:tcPr>
          <w:p w14:paraId="05604120" w14:textId="4CEC9411" w:rsidR="00FF613B" w:rsidRPr="002575E9" w:rsidRDefault="00FF613B" w:rsidP="006C19C9">
            <w:pPr>
              <w:spacing w:after="0" w:line="240" w:lineRule="auto"/>
              <w:rPr>
                <w:rFonts w:ascii="Times New Roman" w:hAnsi="Times New Roman"/>
                <w:b/>
                <w:bCs/>
                <w:sz w:val="18"/>
                <w:szCs w:val="18"/>
              </w:rPr>
            </w:pPr>
            <w:r w:rsidRPr="002575E9">
              <w:rPr>
                <w:rFonts w:ascii="Times New Roman" w:hAnsi="Times New Roman"/>
                <w:b/>
                <w:bCs/>
                <w:sz w:val="18"/>
                <w:szCs w:val="18"/>
              </w:rPr>
              <w:t xml:space="preserve">Standard minim de </w:t>
            </w:r>
            <w:proofErr w:type="spellStart"/>
            <w:r w:rsidRPr="002575E9">
              <w:rPr>
                <w:rFonts w:ascii="Times New Roman" w:hAnsi="Times New Roman"/>
                <w:b/>
                <w:bCs/>
                <w:sz w:val="18"/>
                <w:szCs w:val="18"/>
              </w:rPr>
              <w:t>performanţă</w:t>
            </w:r>
            <w:proofErr w:type="spellEnd"/>
            <w:r w:rsidRPr="002575E9">
              <w:rPr>
                <w:rFonts w:ascii="Times New Roman" w:hAnsi="Times New Roman"/>
                <w:b/>
                <w:bCs/>
                <w:sz w:val="18"/>
                <w:szCs w:val="18"/>
              </w:rPr>
              <w:t xml:space="preserve">:  </w:t>
            </w:r>
            <w:r w:rsidR="005278F0">
              <w:rPr>
                <w:rFonts w:ascii="Times New Roman" w:hAnsi="Times New Roman"/>
                <w:b/>
                <w:bCs/>
                <w:sz w:val="18"/>
                <w:szCs w:val="18"/>
              </w:rPr>
              <w:t xml:space="preserve">Nota </w:t>
            </w:r>
            <w:proofErr w:type="spellStart"/>
            <w:r w:rsidR="005278F0">
              <w:rPr>
                <w:rFonts w:ascii="Times New Roman" w:hAnsi="Times New Roman"/>
                <w:b/>
                <w:bCs/>
                <w:sz w:val="18"/>
                <w:szCs w:val="18"/>
              </w:rPr>
              <w:t>finală</w:t>
            </w:r>
            <w:proofErr w:type="spellEnd"/>
            <w:r w:rsidR="005278F0">
              <w:rPr>
                <w:rFonts w:ascii="Times New Roman" w:hAnsi="Times New Roman"/>
                <w:b/>
                <w:bCs/>
                <w:sz w:val="18"/>
                <w:szCs w:val="18"/>
              </w:rPr>
              <w:t xml:space="preserve"> 5 (</w:t>
            </w:r>
            <w:proofErr w:type="spellStart"/>
            <w:r w:rsidR="005278F0">
              <w:rPr>
                <w:rFonts w:ascii="Times New Roman" w:hAnsi="Times New Roman"/>
                <w:b/>
                <w:bCs/>
                <w:sz w:val="18"/>
                <w:szCs w:val="18"/>
              </w:rPr>
              <w:t>cinci</w:t>
            </w:r>
            <w:proofErr w:type="spellEnd"/>
            <w:r w:rsidR="005278F0">
              <w:rPr>
                <w:rFonts w:ascii="Times New Roman" w:hAnsi="Times New Roman"/>
                <w:b/>
                <w:bCs/>
                <w:sz w:val="18"/>
                <w:szCs w:val="18"/>
              </w:rPr>
              <w:t>)</w:t>
            </w:r>
          </w:p>
          <w:p w14:paraId="58AF2D68" w14:textId="560AA1F1" w:rsidR="00FF613B" w:rsidRPr="00E10C47" w:rsidRDefault="00FF613B" w:rsidP="006C19C9">
            <w:pPr>
              <w:shd w:val="clear" w:color="auto" w:fill="FFFFFF"/>
              <w:spacing w:after="0" w:line="240" w:lineRule="auto"/>
              <w:jc w:val="both"/>
              <w:rPr>
                <w:rFonts w:ascii="Times New Roman" w:hAnsi="Times New Roman"/>
                <w:b/>
                <w:bCs/>
                <w:sz w:val="18"/>
                <w:szCs w:val="18"/>
                <w:lang w:val="ro-RO"/>
              </w:rPr>
            </w:pPr>
            <w:r w:rsidRPr="002575E9">
              <w:rPr>
                <w:rFonts w:ascii="Times New Roman" w:hAnsi="Times New Roman"/>
                <w:bCs/>
                <w:sz w:val="18"/>
                <w:szCs w:val="18"/>
              </w:rPr>
              <w:t xml:space="preserve">Threshold for the acquisition of the ECTS credits: </w:t>
            </w:r>
            <w:r w:rsidR="005278F0">
              <w:rPr>
                <w:rFonts w:ascii="Times New Roman" w:hAnsi="Times New Roman"/>
                <w:bCs/>
                <w:sz w:val="18"/>
                <w:szCs w:val="18"/>
              </w:rPr>
              <w:t>Final grade 5 (five)</w:t>
            </w:r>
          </w:p>
        </w:tc>
      </w:tr>
      <w:tr w:rsidR="00FF613B" w:rsidRPr="002575E9" w14:paraId="3AD776F3" w14:textId="77777777" w:rsidTr="006C19C9">
        <w:tc>
          <w:tcPr>
            <w:tcW w:w="9900" w:type="dxa"/>
            <w:gridSpan w:val="4"/>
          </w:tcPr>
          <w:p w14:paraId="3A005C08" w14:textId="77777777" w:rsidR="00FF613B" w:rsidRPr="002575E9" w:rsidRDefault="00FF613B" w:rsidP="006C19C9">
            <w:pPr>
              <w:shd w:val="clear" w:color="auto" w:fill="FFFFFF"/>
              <w:spacing w:after="0" w:line="240" w:lineRule="auto"/>
              <w:jc w:val="both"/>
              <w:rPr>
                <w:rFonts w:ascii="Times New Roman" w:hAnsi="Times New Roman"/>
                <w:b/>
                <w:bCs/>
                <w:sz w:val="18"/>
                <w:szCs w:val="18"/>
              </w:rPr>
            </w:pPr>
            <w:r w:rsidRPr="002575E9">
              <w:rPr>
                <w:rFonts w:ascii="Times New Roman" w:hAnsi="Times New Roman"/>
                <w:b/>
                <w:i/>
                <w:color w:val="FF0000"/>
                <w:sz w:val="18"/>
                <w:szCs w:val="18"/>
                <w:lang w:val="ro-RO"/>
              </w:rPr>
              <w:t xml:space="preserve">STUDENTS SHOULD BE AWARE OF THE DEPARTMENT’S POLICY OF ACADEMIC INTEGRITY: </w:t>
            </w:r>
            <w:proofErr w:type="spellStart"/>
            <w:r w:rsidRPr="002575E9">
              <w:rPr>
                <w:rFonts w:ascii="Times New Roman" w:hAnsi="Times New Roman"/>
                <w:b/>
                <w:i/>
                <w:color w:val="FF0000"/>
                <w:sz w:val="18"/>
                <w:szCs w:val="18"/>
                <w:lang w:val="ro-RO"/>
              </w:rPr>
              <w:t>cheating</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falsification</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forgery</w:t>
            </w:r>
            <w:proofErr w:type="spellEnd"/>
            <w:r w:rsidRPr="002575E9">
              <w:rPr>
                <w:rFonts w:ascii="Times New Roman" w:hAnsi="Times New Roman"/>
                <w:b/>
                <w:i/>
                <w:color w:val="FF0000"/>
                <w:sz w:val="18"/>
                <w:szCs w:val="18"/>
                <w:lang w:val="ro-RO"/>
              </w:rPr>
              <w:t xml:space="preserve">, multiple </w:t>
            </w:r>
            <w:proofErr w:type="spellStart"/>
            <w:r w:rsidRPr="002575E9">
              <w:rPr>
                <w:rFonts w:ascii="Times New Roman" w:hAnsi="Times New Roman"/>
                <w:b/>
                <w:i/>
                <w:color w:val="FF0000"/>
                <w:sz w:val="18"/>
                <w:szCs w:val="18"/>
                <w:lang w:val="ro-RO"/>
              </w:rPr>
              <w:t>submission</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plagiarism</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complicity</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and</w:t>
            </w:r>
            <w:proofErr w:type="spellEnd"/>
            <w:r w:rsidRPr="002575E9">
              <w:rPr>
                <w:rFonts w:ascii="Times New Roman" w:hAnsi="Times New Roman"/>
                <w:b/>
                <w:i/>
                <w:color w:val="FF0000"/>
                <w:sz w:val="18"/>
                <w:szCs w:val="18"/>
                <w:lang w:val="ro-RO"/>
              </w:rPr>
              <w:t xml:space="preserve"> computer </w:t>
            </w:r>
            <w:proofErr w:type="spellStart"/>
            <w:r w:rsidRPr="002575E9">
              <w:rPr>
                <w:rFonts w:ascii="Times New Roman" w:hAnsi="Times New Roman"/>
                <w:b/>
                <w:i/>
                <w:color w:val="FF0000"/>
                <w:sz w:val="18"/>
                <w:szCs w:val="18"/>
                <w:lang w:val="ro-RO"/>
              </w:rPr>
              <w:t>misuse</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will</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automatically</w:t>
            </w:r>
            <w:proofErr w:type="spellEnd"/>
            <w:r w:rsidRPr="002575E9">
              <w:rPr>
                <w:rFonts w:ascii="Times New Roman" w:hAnsi="Times New Roman"/>
                <w:b/>
                <w:i/>
                <w:color w:val="FF0000"/>
                <w:sz w:val="18"/>
                <w:szCs w:val="18"/>
                <w:lang w:val="ro-RO"/>
              </w:rPr>
              <w:t xml:space="preserve"> trigger a </w:t>
            </w:r>
            <w:proofErr w:type="spellStart"/>
            <w:r w:rsidRPr="002575E9">
              <w:rPr>
                <w:rFonts w:ascii="Times New Roman" w:hAnsi="Times New Roman"/>
                <w:b/>
                <w:i/>
                <w:color w:val="FF0000"/>
                <w:sz w:val="18"/>
                <w:szCs w:val="18"/>
                <w:lang w:val="ro-RO"/>
              </w:rPr>
              <w:t>failing</w:t>
            </w:r>
            <w:proofErr w:type="spellEnd"/>
            <w:r w:rsidRPr="002575E9">
              <w:rPr>
                <w:rFonts w:ascii="Times New Roman" w:hAnsi="Times New Roman"/>
                <w:b/>
                <w:i/>
                <w:color w:val="FF0000"/>
                <w:sz w:val="18"/>
                <w:szCs w:val="18"/>
                <w:lang w:val="ro-RO"/>
              </w:rPr>
              <w:t xml:space="preserve"> grade for </w:t>
            </w:r>
            <w:proofErr w:type="spellStart"/>
            <w:r w:rsidRPr="002575E9">
              <w:rPr>
                <w:rFonts w:ascii="Times New Roman" w:hAnsi="Times New Roman"/>
                <w:b/>
                <w:i/>
                <w:color w:val="FF0000"/>
                <w:sz w:val="18"/>
                <w:szCs w:val="18"/>
                <w:lang w:val="ro-RO"/>
              </w:rPr>
              <w:t>the</w:t>
            </w:r>
            <w:proofErr w:type="spellEnd"/>
            <w:r w:rsidRPr="002575E9">
              <w:rPr>
                <w:rFonts w:ascii="Times New Roman" w:hAnsi="Times New Roman"/>
                <w:b/>
                <w:i/>
                <w:color w:val="FF0000"/>
                <w:sz w:val="18"/>
                <w:szCs w:val="18"/>
                <w:lang w:val="ro-RO"/>
              </w:rPr>
              <w:t xml:space="preserve"> respective </w:t>
            </w:r>
            <w:proofErr w:type="spellStart"/>
            <w:r w:rsidRPr="002575E9">
              <w:rPr>
                <w:rFonts w:ascii="Times New Roman" w:hAnsi="Times New Roman"/>
                <w:b/>
                <w:i/>
                <w:color w:val="FF0000"/>
                <w:sz w:val="18"/>
                <w:szCs w:val="18"/>
                <w:lang w:val="ro-RO"/>
              </w:rPr>
              <w:t>course</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According</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to</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the</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provisions</w:t>
            </w:r>
            <w:proofErr w:type="spellEnd"/>
            <w:r w:rsidRPr="002575E9">
              <w:rPr>
                <w:rFonts w:ascii="Times New Roman" w:hAnsi="Times New Roman"/>
                <w:b/>
                <w:i/>
                <w:color w:val="FF0000"/>
                <w:sz w:val="18"/>
                <w:szCs w:val="18"/>
                <w:lang w:val="ro-RO"/>
              </w:rPr>
              <w:t xml:space="preserve"> of </w:t>
            </w:r>
            <w:proofErr w:type="spellStart"/>
            <w:r w:rsidRPr="002575E9">
              <w:rPr>
                <w:rFonts w:ascii="Times New Roman" w:hAnsi="Times New Roman"/>
                <w:b/>
                <w:i/>
                <w:color w:val="FF0000"/>
                <w:sz w:val="18"/>
                <w:szCs w:val="18"/>
                <w:lang w:val="ro-RO"/>
              </w:rPr>
              <w:t>the</w:t>
            </w:r>
            <w:proofErr w:type="spellEnd"/>
            <w:r w:rsidRPr="002575E9">
              <w:rPr>
                <w:rFonts w:ascii="Times New Roman" w:hAnsi="Times New Roman"/>
                <w:b/>
                <w:i/>
                <w:color w:val="FF0000"/>
                <w:sz w:val="18"/>
                <w:szCs w:val="18"/>
                <w:lang w:val="ro-RO"/>
              </w:rPr>
              <w:t xml:space="preserve"> Charter of </w:t>
            </w:r>
            <w:proofErr w:type="spellStart"/>
            <w:r w:rsidRPr="002575E9">
              <w:rPr>
                <w:rFonts w:ascii="Times New Roman" w:hAnsi="Times New Roman"/>
                <w:b/>
                <w:i/>
                <w:color w:val="FF0000"/>
                <w:sz w:val="18"/>
                <w:szCs w:val="18"/>
                <w:lang w:val="ro-RO"/>
              </w:rPr>
              <w:t>the</w:t>
            </w:r>
            <w:proofErr w:type="spellEnd"/>
            <w:r w:rsidRPr="002575E9">
              <w:rPr>
                <w:rFonts w:ascii="Times New Roman" w:hAnsi="Times New Roman"/>
                <w:b/>
                <w:i/>
                <w:color w:val="FF0000"/>
                <w:sz w:val="18"/>
                <w:szCs w:val="18"/>
                <w:lang w:val="ro-RO"/>
              </w:rPr>
              <w:t xml:space="preserve"> University of </w:t>
            </w:r>
            <w:proofErr w:type="spellStart"/>
            <w:r w:rsidRPr="002575E9">
              <w:rPr>
                <w:rFonts w:ascii="Times New Roman" w:hAnsi="Times New Roman"/>
                <w:b/>
                <w:i/>
                <w:color w:val="FF0000"/>
                <w:sz w:val="18"/>
                <w:szCs w:val="18"/>
                <w:lang w:val="ro-RO"/>
              </w:rPr>
              <w:t>Bucharest</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students</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found</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guilty</w:t>
            </w:r>
            <w:proofErr w:type="spellEnd"/>
            <w:r w:rsidRPr="002575E9">
              <w:rPr>
                <w:rFonts w:ascii="Times New Roman" w:hAnsi="Times New Roman"/>
                <w:b/>
                <w:i/>
                <w:color w:val="FF0000"/>
                <w:sz w:val="18"/>
                <w:szCs w:val="18"/>
                <w:lang w:val="ro-RO"/>
              </w:rPr>
              <w:t xml:space="preserve"> of </w:t>
            </w:r>
            <w:proofErr w:type="spellStart"/>
            <w:r w:rsidRPr="002575E9">
              <w:rPr>
                <w:rFonts w:ascii="Times New Roman" w:hAnsi="Times New Roman"/>
                <w:b/>
                <w:i/>
                <w:color w:val="FF0000"/>
                <w:sz w:val="18"/>
                <w:szCs w:val="18"/>
                <w:lang w:val="ro-RO"/>
              </w:rPr>
              <w:t>plagiarism</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can</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be</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expelled</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from</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the</w:t>
            </w:r>
            <w:proofErr w:type="spellEnd"/>
            <w:r w:rsidRPr="002575E9">
              <w:rPr>
                <w:rFonts w:ascii="Times New Roman" w:hAnsi="Times New Roman"/>
                <w:b/>
                <w:i/>
                <w:color w:val="FF0000"/>
                <w:sz w:val="18"/>
                <w:szCs w:val="18"/>
                <w:lang w:val="ro-RO"/>
              </w:rPr>
              <w:t xml:space="preserve"> University </w:t>
            </w:r>
            <w:proofErr w:type="spellStart"/>
            <w:r w:rsidRPr="002575E9">
              <w:rPr>
                <w:rFonts w:ascii="Times New Roman" w:hAnsi="Times New Roman"/>
                <w:b/>
                <w:i/>
                <w:color w:val="FF0000"/>
                <w:sz w:val="18"/>
                <w:szCs w:val="18"/>
                <w:lang w:val="ro-RO"/>
              </w:rPr>
              <w:t>without</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the</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right</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to</w:t>
            </w:r>
            <w:proofErr w:type="spellEnd"/>
            <w:r w:rsidRPr="002575E9">
              <w:rPr>
                <w:rFonts w:ascii="Times New Roman" w:hAnsi="Times New Roman"/>
                <w:b/>
                <w:i/>
                <w:color w:val="FF0000"/>
                <w:sz w:val="18"/>
                <w:szCs w:val="18"/>
                <w:lang w:val="ro-RO"/>
              </w:rPr>
              <w:t xml:space="preserve"> </w:t>
            </w:r>
            <w:proofErr w:type="spellStart"/>
            <w:r w:rsidRPr="002575E9">
              <w:rPr>
                <w:rFonts w:ascii="Times New Roman" w:hAnsi="Times New Roman"/>
                <w:b/>
                <w:i/>
                <w:color w:val="FF0000"/>
                <w:sz w:val="18"/>
                <w:szCs w:val="18"/>
                <w:lang w:val="ro-RO"/>
              </w:rPr>
              <w:t>appeal</w:t>
            </w:r>
            <w:proofErr w:type="spellEnd"/>
            <w:r w:rsidRPr="002575E9">
              <w:rPr>
                <w:rFonts w:ascii="Times New Roman" w:hAnsi="Times New Roman"/>
                <w:b/>
                <w:i/>
                <w:color w:val="FF0000"/>
                <w:sz w:val="18"/>
                <w:szCs w:val="18"/>
                <w:lang w:val="ro-RO"/>
              </w:rPr>
              <w:t>.</w:t>
            </w:r>
          </w:p>
        </w:tc>
      </w:tr>
    </w:tbl>
    <w:p w14:paraId="76FB0C29" w14:textId="77777777" w:rsidR="00FF613B" w:rsidRPr="002575E9" w:rsidRDefault="00FF613B" w:rsidP="00FF613B">
      <w:pPr>
        <w:shd w:val="clear" w:color="auto" w:fill="FFFFFF"/>
        <w:spacing w:after="0" w:line="240" w:lineRule="auto"/>
        <w:jc w:val="both"/>
        <w:rPr>
          <w:rFonts w:ascii="Times New Roman" w:hAnsi="Times New Roman"/>
          <w:b/>
          <w:bCs/>
          <w:sz w:val="18"/>
          <w:szCs w:val="18"/>
        </w:rPr>
      </w:pPr>
    </w:p>
    <w:p w14:paraId="180E7077" w14:textId="77777777" w:rsidR="00FF613B" w:rsidRPr="002575E9" w:rsidRDefault="00FF613B" w:rsidP="00FF613B">
      <w:pPr>
        <w:shd w:val="clear" w:color="auto" w:fill="FFFFFF"/>
        <w:spacing w:after="0" w:line="240" w:lineRule="auto"/>
        <w:jc w:val="both"/>
        <w:rPr>
          <w:rFonts w:ascii="Times New Roman" w:hAnsi="Times New Roman"/>
        </w:rPr>
      </w:pPr>
    </w:p>
    <w:tbl>
      <w:tblPr>
        <w:tblW w:w="9900" w:type="dxa"/>
        <w:tblInd w:w="108" w:type="dxa"/>
        <w:tblLook w:val="01E0" w:firstRow="1" w:lastRow="1" w:firstColumn="1" w:lastColumn="1" w:noHBand="0" w:noVBand="0"/>
      </w:tblPr>
      <w:tblGrid>
        <w:gridCol w:w="2410"/>
        <w:gridCol w:w="6980"/>
        <w:gridCol w:w="510"/>
      </w:tblGrid>
      <w:tr w:rsidR="00FF613B" w:rsidRPr="002575E9" w14:paraId="4C80AD87" w14:textId="77777777" w:rsidTr="003244C6">
        <w:trPr>
          <w:trHeight w:val="908"/>
        </w:trPr>
        <w:tc>
          <w:tcPr>
            <w:tcW w:w="2410" w:type="dxa"/>
            <w:vAlign w:val="center"/>
          </w:tcPr>
          <w:p w14:paraId="7CFD4A89" w14:textId="73AF90B7" w:rsidR="00FF613B" w:rsidRPr="002575E9" w:rsidRDefault="00FF613B" w:rsidP="006C19C9">
            <w:pPr>
              <w:rPr>
                <w:rFonts w:ascii="Times New Roman" w:hAnsi="Times New Roman"/>
                <w:b/>
                <w:lang w:val="ro-RO"/>
              </w:rPr>
            </w:pPr>
            <w:r w:rsidRPr="002575E9">
              <w:rPr>
                <w:rFonts w:ascii="Times New Roman" w:hAnsi="Times New Roman"/>
                <w:b/>
                <w:lang w:val="ro-RO"/>
              </w:rPr>
              <w:t>Data completării</w:t>
            </w:r>
          </w:p>
          <w:p w14:paraId="1C216AA6" w14:textId="77777777" w:rsidR="00FF613B" w:rsidRPr="002575E9" w:rsidRDefault="00FF613B" w:rsidP="006C19C9">
            <w:pPr>
              <w:rPr>
                <w:rFonts w:ascii="Times New Roman" w:hAnsi="Times New Roman"/>
                <w:lang w:val="ro-RO"/>
              </w:rPr>
            </w:pPr>
            <w:r w:rsidRPr="002575E9">
              <w:rPr>
                <w:rFonts w:ascii="Times New Roman" w:hAnsi="Times New Roman"/>
                <w:lang w:val="ro-RO"/>
              </w:rPr>
              <w:t xml:space="preserve">Date of </w:t>
            </w:r>
            <w:proofErr w:type="spellStart"/>
            <w:r w:rsidRPr="002575E9">
              <w:rPr>
                <w:rFonts w:ascii="Times New Roman" w:hAnsi="Times New Roman"/>
                <w:lang w:val="ro-RO"/>
              </w:rPr>
              <w:t>completion</w:t>
            </w:r>
            <w:proofErr w:type="spellEnd"/>
          </w:p>
          <w:p w14:paraId="490525F7" w14:textId="43E6FD6F" w:rsidR="00FF613B" w:rsidRPr="002575E9" w:rsidRDefault="00846DB4" w:rsidP="006C19C9">
            <w:pPr>
              <w:rPr>
                <w:rFonts w:ascii="Times New Roman" w:hAnsi="Times New Roman"/>
                <w:lang w:val="ro-RO"/>
              </w:rPr>
            </w:pPr>
            <w:r>
              <w:rPr>
                <w:rFonts w:ascii="Times New Roman" w:hAnsi="Times New Roman"/>
                <w:lang w:val="ro-RO"/>
              </w:rPr>
              <w:t>07</w:t>
            </w:r>
            <w:r w:rsidR="00E10C47">
              <w:rPr>
                <w:rFonts w:ascii="Times New Roman" w:hAnsi="Times New Roman"/>
                <w:lang w:val="ro-RO"/>
              </w:rPr>
              <w:t>.</w:t>
            </w:r>
            <w:r w:rsidR="00D13E8E">
              <w:rPr>
                <w:rFonts w:ascii="Times New Roman" w:hAnsi="Times New Roman"/>
                <w:lang w:val="ro-RO"/>
              </w:rPr>
              <w:t>10</w:t>
            </w:r>
            <w:r w:rsidR="00E10C47">
              <w:rPr>
                <w:rFonts w:ascii="Times New Roman" w:hAnsi="Times New Roman"/>
                <w:lang w:val="ro-RO"/>
              </w:rPr>
              <w:t>.202</w:t>
            </w:r>
            <w:r w:rsidR="00FA4751">
              <w:rPr>
                <w:rFonts w:ascii="Times New Roman" w:hAnsi="Times New Roman"/>
                <w:lang w:val="ro-RO"/>
              </w:rPr>
              <w:t>6</w:t>
            </w:r>
          </w:p>
        </w:tc>
        <w:tc>
          <w:tcPr>
            <w:tcW w:w="6980" w:type="dxa"/>
            <w:vAlign w:val="center"/>
          </w:tcPr>
          <w:p w14:paraId="658E4F64" w14:textId="77777777" w:rsidR="00FF613B" w:rsidRPr="002575E9" w:rsidRDefault="00FF613B" w:rsidP="006C19C9">
            <w:pPr>
              <w:jc w:val="center"/>
              <w:rPr>
                <w:rFonts w:ascii="Times New Roman" w:hAnsi="Times New Roman"/>
                <w:b/>
                <w:lang w:val="ro-RO"/>
              </w:rPr>
            </w:pPr>
          </w:p>
          <w:p w14:paraId="1F88A74A" w14:textId="77777777" w:rsidR="00FF613B" w:rsidRPr="002575E9" w:rsidRDefault="00FF613B" w:rsidP="006C19C9">
            <w:pPr>
              <w:jc w:val="center"/>
              <w:rPr>
                <w:rFonts w:ascii="Times New Roman" w:hAnsi="Times New Roman"/>
                <w:b/>
                <w:lang w:val="ro-RO"/>
              </w:rPr>
            </w:pPr>
            <w:r w:rsidRPr="002575E9">
              <w:rPr>
                <w:rFonts w:ascii="Times New Roman" w:hAnsi="Times New Roman"/>
                <w:b/>
                <w:lang w:val="ro-RO"/>
              </w:rPr>
              <w:t>Coordonator de disciplină</w:t>
            </w:r>
          </w:p>
          <w:p w14:paraId="5886944E" w14:textId="77777777" w:rsidR="00FF613B" w:rsidRPr="002575E9" w:rsidRDefault="00FF613B" w:rsidP="006C19C9">
            <w:pPr>
              <w:jc w:val="center"/>
              <w:rPr>
                <w:rFonts w:ascii="Times New Roman" w:hAnsi="Times New Roman"/>
                <w:lang w:val="ro-RO"/>
              </w:rPr>
            </w:pPr>
            <w:r w:rsidRPr="002575E9">
              <w:rPr>
                <w:rFonts w:ascii="Times New Roman" w:hAnsi="Times New Roman"/>
                <w:lang w:val="ro-RO"/>
              </w:rPr>
              <w:t xml:space="preserve">Discipline </w:t>
            </w:r>
            <w:proofErr w:type="spellStart"/>
            <w:r w:rsidRPr="002575E9">
              <w:rPr>
                <w:rFonts w:ascii="Times New Roman" w:hAnsi="Times New Roman"/>
                <w:lang w:val="ro-RO"/>
              </w:rPr>
              <w:t>supervisor</w:t>
            </w:r>
            <w:proofErr w:type="spellEnd"/>
            <w:r w:rsidRPr="002575E9">
              <w:rPr>
                <w:rFonts w:ascii="Times New Roman" w:hAnsi="Times New Roman"/>
                <w:lang w:val="ro-RO"/>
              </w:rPr>
              <w:t xml:space="preserve">  </w:t>
            </w:r>
          </w:p>
          <w:p w14:paraId="6118AFAB" w14:textId="77777777" w:rsidR="005278F0" w:rsidRPr="002575E9" w:rsidRDefault="00FF613B" w:rsidP="005278F0">
            <w:pPr>
              <w:jc w:val="center"/>
              <w:rPr>
                <w:rFonts w:ascii="Times New Roman" w:hAnsi="Times New Roman"/>
                <w:lang w:val="ro-RO"/>
              </w:rPr>
            </w:pPr>
            <w:r w:rsidRPr="002575E9">
              <w:rPr>
                <w:rFonts w:ascii="Times New Roman" w:hAnsi="Times New Roman"/>
                <w:lang w:val="ro-RO"/>
              </w:rPr>
              <w:t xml:space="preserve">    </w:t>
            </w:r>
            <w:r w:rsidR="005278F0" w:rsidRPr="002575E9">
              <w:rPr>
                <w:rFonts w:ascii="Times New Roman" w:hAnsi="Times New Roman"/>
                <w:lang w:val="ro-RO"/>
              </w:rPr>
              <w:t>Conf. Dr. Bogdan Alexe</w:t>
            </w:r>
          </w:p>
          <w:p w14:paraId="5F4872F3" w14:textId="0B181C2D" w:rsidR="00FF613B" w:rsidRPr="002575E9" w:rsidRDefault="00FF613B" w:rsidP="006C19C9">
            <w:pPr>
              <w:jc w:val="center"/>
              <w:rPr>
                <w:rFonts w:ascii="Times New Roman" w:hAnsi="Times New Roman"/>
                <w:lang w:val="ro-RO"/>
              </w:rPr>
            </w:pPr>
            <w:r w:rsidRPr="002575E9">
              <w:rPr>
                <w:rFonts w:ascii="Times New Roman" w:hAnsi="Times New Roman"/>
                <w:lang w:val="ro-RO"/>
              </w:rPr>
              <w:t xml:space="preserve">                                     </w:t>
            </w:r>
          </w:p>
        </w:tc>
        <w:tc>
          <w:tcPr>
            <w:tcW w:w="510" w:type="dxa"/>
            <w:vAlign w:val="center"/>
          </w:tcPr>
          <w:p w14:paraId="796ECA23" w14:textId="77777777" w:rsidR="00FF613B" w:rsidRPr="002575E9" w:rsidRDefault="00FF613B" w:rsidP="006C19C9">
            <w:pPr>
              <w:jc w:val="center"/>
              <w:rPr>
                <w:rFonts w:ascii="Times New Roman" w:hAnsi="Times New Roman"/>
                <w:b/>
                <w:lang w:val="ro-RO"/>
              </w:rPr>
            </w:pPr>
          </w:p>
          <w:p w14:paraId="1D792B59" w14:textId="77777777" w:rsidR="00FF613B" w:rsidRPr="002575E9" w:rsidRDefault="00FF613B" w:rsidP="00E10C47">
            <w:pPr>
              <w:jc w:val="center"/>
              <w:rPr>
                <w:rFonts w:ascii="Times New Roman" w:hAnsi="Times New Roman"/>
                <w:lang w:val="ro-RO"/>
              </w:rPr>
            </w:pPr>
          </w:p>
        </w:tc>
      </w:tr>
      <w:tr w:rsidR="00FF613B" w:rsidRPr="002575E9" w14:paraId="40A9AA70" w14:textId="77777777" w:rsidTr="006C19C9">
        <w:tc>
          <w:tcPr>
            <w:tcW w:w="2410" w:type="dxa"/>
            <w:vAlign w:val="center"/>
          </w:tcPr>
          <w:p w14:paraId="7F8DF6B8" w14:textId="77777777" w:rsidR="00FF613B" w:rsidRPr="002575E9" w:rsidRDefault="00FF613B" w:rsidP="006C19C9">
            <w:pPr>
              <w:rPr>
                <w:rFonts w:ascii="Times New Roman" w:hAnsi="Times New Roman"/>
                <w:b/>
                <w:lang w:val="ro-RO"/>
              </w:rPr>
            </w:pPr>
            <w:r w:rsidRPr="002575E9">
              <w:rPr>
                <w:rFonts w:ascii="Times New Roman" w:hAnsi="Times New Roman"/>
                <w:b/>
                <w:lang w:val="ro-RO"/>
              </w:rPr>
              <w:t>Data avizării în departament</w:t>
            </w:r>
          </w:p>
          <w:p w14:paraId="043EF984" w14:textId="77777777" w:rsidR="00FF613B" w:rsidRPr="002575E9" w:rsidRDefault="00FF613B" w:rsidP="006C19C9">
            <w:pPr>
              <w:rPr>
                <w:rFonts w:ascii="Times New Roman" w:hAnsi="Times New Roman"/>
                <w:lang w:val="ro-RO"/>
              </w:rPr>
            </w:pPr>
            <w:r w:rsidRPr="002575E9">
              <w:rPr>
                <w:rFonts w:ascii="Times New Roman" w:hAnsi="Times New Roman"/>
                <w:lang w:val="ro-RO"/>
              </w:rPr>
              <w:t xml:space="preserve">Date of </w:t>
            </w:r>
            <w:proofErr w:type="spellStart"/>
            <w:r w:rsidRPr="002575E9">
              <w:rPr>
                <w:rFonts w:ascii="Times New Roman" w:hAnsi="Times New Roman"/>
                <w:lang w:val="ro-RO"/>
              </w:rPr>
              <w:t>notice</w:t>
            </w:r>
            <w:proofErr w:type="spellEnd"/>
          </w:p>
          <w:p w14:paraId="7EF6FC6A" w14:textId="7C946732" w:rsidR="00FF613B" w:rsidRPr="00E10C47" w:rsidRDefault="00D13E8E" w:rsidP="006C19C9">
            <w:pPr>
              <w:rPr>
                <w:rFonts w:ascii="Times New Roman" w:hAnsi="Times New Roman"/>
                <w:i/>
                <w:lang w:val="ro-RO"/>
              </w:rPr>
            </w:pPr>
            <w:r>
              <w:rPr>
                <w:rFonts w:ascii="Times New Roman" w:hAnsi="Times New Roman"/>
                <w:lang w:val="ro-RO"/>
              </w:rPr>
              <w:t>13</w:t>
            </w:r>
            <w:r w:rsidR="00E10C47" w:rsidRPr="00E10C47">
              <w:rPr>
                <w:rFonts w:ascii="Times New Roman" w:hAnsi="Times New Roman"/>
                <w:lang w:val="ro-RO"/>
              </w:rPr>
              <w:t>.</w:t>
            </w:r>
            <w:r>
              <w:rPr>
                <w:rFonts w:ascii="Times New Roman" w:hAnsi="Times New Roman"/>
                <w:lang w:val="ro-RO"/>
              </w:rPr>
              <w:t>10</w:t>
            </w:r>
            <w:r w:rsidR="00E10C47" w:rsidRPr="00E10C47">
              <w:rPr>
                <w:rFonts w:ascii="Times New Roman" w:hAnsi="Times New Roman"/>
                <w:lang w:val="ro-RO"/>
              </w:rPr>
              <w:t>.202</w:t>
            </w:r>
            <w:r w:rsidR="00FA4751">
              <w:rPr>
                <w:rFonts w:ascii="Times New Roman" w:hAnsi="Times New Roman"/>
                <w:lang w:val="ro-RO"/>
              </w:rPr>
              <w:t>6</w:t>
            </w:r>
          </w:p>
        </w:tc>
        <w:tc>
          <w:tcPr>
            <w:tcW w:w="7490" w:type="dxa"/>
            <w:gridSpan w:val="2"/>
          </w:tcPr>
          <w:p w14:paraId="643E68F0" w14:textId="77777777" w:rsidR="00FF613B" w:rsidRPr="002575E9" w:rsidRDefault="00FF613B" w:rsidP="006C19C9">
            <w:pPr>
              <w:jc w:val="center"/>
              <w:rPr>
                <w:rFonts w:ascii="Times New Roman" w:hAnsi="Times New Roman"/>
                <w:lang w:val="ro-RO"/>
              </w:rPr>
            </w:pPr>
          </w:p>
          <w:p w14:paraId="494CB7E6" w14:textId="77777777" w:rsidR="00FF613B" w:rsidRPr="002575E9" w:rsidRDefault="00FF613B" w:rsidP="006C19C9">
            <w:pPr>
              <w:jc w:val="center"/>
              <w:rPr>
                <w:rFonts w:ascii="Times New Roman" w:hAnsi="Times New Roman"/>
                <w:b/>
                <w:lang w:val="ro-RO"/>
              </w:rPr>
            </w:pPr>
            <w:r w:rsidRPr="002575E9">
              <w:rPr>
                <w:rFonts w:ascii="Times New Roman" w:hAnsi="Times New Roman"/>
                <w:b/>
                <w:lang w:val="ro-RO"/>
              </w:rPr>
              <w:t>Director de departament</w:t>
            </w:r>
          </w:p>
          <w:p w14:paraId="1F37BDEF" w14:textId="77777777" w:rsidR="00FF613B" w:rsidRPr="002575E9" w:rsidRDefault="00FF613B" w:rsidP="006C19C9">
            <w:pPr>
              <w:jc w:val="center"/>
              <w:rPr>
                <w:rFonts w:ascii="Times New Roman" w:hAnsi="Times New Roman"/>
                <w:lang w:val="ro-RO"/>
              </w:rPr>
            </w:pPr>
            <w:proofErr w:type="spellStart"/>
            <w:r w:rsidRPr="002575E9">
              <w:rPr>
                <w:rFonts w:ascii="Times New Roman" w:hAnsi="Times New Roman"/>
                <w:lang w:val="ro-RO"/>
              </w:rPr>
              <w:t>Department</w:t>
            </w:r>
            <w:proofErr w:type="spellEnd"/>
            <w:r w:rsidRPr="002575E9">
              <w:rPr>
                <w:rFonts w:ascii="Times New Roman" w:hAnsi="Times New Roman"/>
                <w:lang w:val="ro-RO"/>
              </w:rPr>
              <w:t xml:space="preserve"> director</w:t>
            </w:r>
          </w:p>
          <w:p w14:paraId="387E4953" w14:textId="77777777" w:rsidR="00FF613B" w:rsidRPr="002575E9" w:rsidRDefault="00FF613B" w:rsidP="006C19C9">
            <w:pPr>
              <w:jc w:val="center"/>
              <w:rPr>
                <w:rFonts w:ascii="Times New Roman" w:hAnsi="Times New Roman"/>
                <w:lang w:val="ro-RO"/>
              </w:rPr>
            </w:pPr>
            <w:r w:rsidRPr="002575E9">
              <w:rPr>
                <w:rFonts w:ascii="Times New Roman" w:hAnsi="Times New Roman"/>
                <w:lang w:val="ro-RO"/>
              </w:rPr>
              <w:t>Prof.  Dr. Alin Ștefănescu</w:t>
            </w:r>
          </w:p>
          <w:p w14:paraId="5FCFC446" w14:textId="77777777" w:rsidR="00FF613B" w:rsidRPr="002575E9" w:rsidRDefault="00FF613B" w:rsidP="006C19C9">
            <w:pPr>
              <w:jc w:val="center"/>
              <w:rPr>
                <w:rFonts w:ascii="Times New Roman" w:hAnsi="Times New Roman"/>
                <w:lang w:val="ro-RO"/>
              </w:rPr>
            </w:pPr>
          </w:p>
        </w:tc>
      </w:tr>
    </w:tbl>
    <w:p w14:paraId="10AB490B" w14:textId="77777777" w:rsidR="00FF613B" w:rsidRPr="002575E9" w:rsidRDefault="00FF613B" w:rsidP="00FF613B">
      <w:pPr>
        <w:rPr>
          <w:rFonts w:ascii="Times New Roman" w:hAnsi="Times New Roman"/>
          <w:u w:val="single"/>
          <w:lang w:val="ro-RO"/>
        </w:rPr>
      </w:pPr>
    </w:p>
    <w:p w14:paraId="161DD21D" w14:textId="77777777" w:rsidR="00FF613B" w:rsidRPr="002575E9" w:rsidRDefault="00FF613B" w:rsidP="00FF613B">
      <w:pPr>
        <w:rPr>
          <w:rFonts w:ascii="Times New Roman" w:hAnsi="Times New Roman"/>
          <w:u w:val="single"/>
          <w:lang w:val="ro-RO"/>
        </w:rPr>
      </w:pPr>
    </w:p>
    <w:p w14:paraId="11124EF9" w14:textId="77777777" w:rsidR="00FF613B" w:rsidRPr="002575E9" w:rsidRDefault="00FF613B" w:rsidP="00FF613B">
      <w:pPr>
        <w:rPr>
          <w:rFonts w:ascii="Times New Roman" w:hAnsi="Times New Roman"/>
          <w:lang w:val="ro-RO"/>
        </w:rPr>
      </w:pPr>
      <w:r w:rsidRPr="002575E9">
        <w:rPr>
          <w:rFonts w:ascii="Times New Roman" w:hAnsi="Times New Roman"/>
          <w:u w:val="single"/>
          <w:lang w:val="ro-RO"/>
        </w:rPr>
        <w:t>Notă</w:t>
      </w:r>
      <w:r w:rsidRPr="002575E9">
        <w:rPr>
          <w:rFonts w:ascii="Times New Roman" w:hAnsi="Times New Roman"/>
          <w:lang w:val="ro-RO"/>
        </w:rPr>
        <w:t>:</w:t>
      </w:r>
    </w:p>
    <w:p w14:paraId="0BB8A777" w14:textId="6AA86C49" w:rsidR="00FF613B" w:rsidRPr="00AF361D" w:rsidRDefault="00FF613B" w:rsidP="00AF361D">
      <w:pPr>
        <w:numPr>
          <w:ilvl w:val="0"/>
          <w:numId w:val="4"/>
        </w:numPr>
        <w:spacing w:before="120" w:after="0" w:line="240" w:lineRule="auto"/>
        <w:ind w:left="714" w:hanging="357"/>
        <w:jc w:val="both"/>
        <w:rPr>
          <w:rFonts w:ascii="Times New Roman" w:hAnsi="Times New Roman"/>
          <w:vertAlign w:val="superscript"/>
          <w:lang w:val="ro-RO"/>
        </w:rPr>
      </w:pPr>
      <w:r w:rsidRPr="002575E9">
        <w:rPr>
          <w:rFonts w:ascii="Times New Roman" w:hAnsi="Times New Roman"/>
          <w:lang w:val="ro-RO"/>
        </w:rPr>
        <w:t xml:space="preserve">Regimul disciplinei (obligativitate) - </w:t>
      </w:r>
      <w:r w:rsidRPr="002575E9">
        <w:rPr>
          <w:rFonts w:ascii="Times New Roman" w:hAnsi="Times New Roman"/>
          <w:i/>
          <w:lang w:val="ro-RO"/>
        </w:rPr>
        <w:t>se alege una din variantele:</w:t>
      </w:r>
      <w:r w:rsidRPr="002575E9">
        <w:rPr>
          <w:rFonts w:ascii="Times New Roman" w:hAnsi="Times New Roman"/>
          <w:lang w:val="ro-RO"/>
        </w:rPr>
        <w:t xml:space="preserve"> </w:t>
      </w:r>
      <w:r w:rsidRPr="002575E9">
        <w:rPr>
          <w:rFonts w:ascii="Times New Roman" w:hAnsi="Times New Roman"/>
          <w:b/>
          <w:lang w:val="ro-RO"/>
        </w:rPr>
        <w:t>D</w:t>
      </w:r>
      <w:r w:rsidR="00AF361D">
        <w:rPr>
          <w:rFonts w:ascii="Times New Roman" w:hAnsi="Times New Roman"/>
          <w:b/>
          <w:lang w:val="ro-RO"/>
        </w:rPr>
        <w:t>OB</w:t>
      </w:r>
      <w:r w:rsidRPr="002575E9">
        <w:rPr>
          <w:rFonts w:ascii="Times New Roman" w:hAnsi="Times New Roman"/>
          <w:b/>
          <w:lang w:val="ro-RO"/>
        </w:rPr>
        <w:t xml:space="preserve"> </w:t>
      </w:r>
      <w:r w:rsidRPr="002575E9">
        <w:rPr>
          <w:rFonts w:ascii="Times New Roman" w:hAnsi="Times New Roman"/>
          <w:lang w:val="ro-RO"/>
        </w:rPr>
        <w:t xml:space="preserve">(disciplină obligatorie) / </w:t>
      </w:r>
      <w:r w:rsidRPr="002575E9">
        <w:rPr>
          <w:rFonts w:ascii="Times New Roman" w:hAnsi="Times New Roman"/>
          <w:b/>
          <w:lang w:val="ro-RO"/>
        </w:rPr>
        <w:t>DO</w:t>
      </w:r>
      <w:r w:rsidR="00AF361D">
        <w:rPr>
          <w:rFonts w:ascii="Times New Roman" w:hAnsi="Times New Roman"/>
          <w:b/>
          <w:lang w:val="ro-RO"/>
        </w:rPr>
        <w:t>P</w:t>
      </w:r>
      <w:r w:rsidRPr="002575E9">
        <w:rPr>
          <w:rFonts w:ascii="Times New Roman" w:hAnsi="Times New Roman"/>
          <w:lang w:val="ro-RO"/>
        </w:rPr>
        <w:t xml:space="preserve"> (disciplină </w:t>
      </w:r>
      <w:proofErr w:type="spellStart"/>
      <w:r w:rsidRPr="002575E9">
        <w:rPr>
          <w:rFonts w:ascii="Times New Roman" w:hAnsi="Times New Roman"/>
          <w:lang w:val="ro-RO"/>
        </w:rPr>
        <w:t>opţională</w:t>
      </w:r>
      <w:proofErr w:type="spellEnd"/>
      <w:r w:rsidRPr="002575E9">
        <w:rPr>
          <w:rFonts w:ascii="Times New Roman" w:hAnsi="Times New Roman"/>
          <w:lang w:val="ro-RO"/>
        </w:rPr>
        <w:t xml:space="preserve">) / </w:t>
      </w:r>
      <w:proofErr w:type="spellStart"/>
      <w:r w:rsidRPr="002575E9">
        <w:rPr>
          <w:rFonts w:ascii="Times New Roman" w:hAnsi="Times New Roman"/>
          <w:b/>
          <w:lang w:val="ro-RO"/>
        </w:rPr>
        <w:t>DFac</w:t>
      </w:r>
      <w:proofErr w:type="spellEnd"/>
      <w:r w:rsidRPr="002575E9">
        <w:rPr>
          <w:rFonts w:ascii="Times New Roman" w:hAnsi="Times New Roman"/>
          <w:b/>
          <w:lang w:val="ro-RO"/>
        </w:rPr>
        <w:t xml:space="preserve"> </w:t>
      </w:r>
      <w:r w:rsidRPr="002575E9">
        <w:rPr>
          <w:rFonts w:ascii="Times New Roman" w:hAnsi="Times New Roman"/>
          <w:lang w:val="ro-RO"/>
        </w:rPr>
        <w:t>(disciplină facultativă).</w:t>
      </w:r>
    </w:p>
    <w:p w14:paraId="45FD3894" w14:textId="77777777" w:rsidR="00480079" w:rsidRPr="002575E9" w:rsidRDefault="00480079" w:rsidP="00FF613B">
      <w:pPr>
        <w:rPr>
          <w:rFonts w:ascii="Times New Roman" w:hAnsi="Times New Roman"/>
        </w:rPr>
      </w:pPr>
    </w:p>
    <w:sectPr w:rsidR="00480079" w:rsidRPr="002575E9" w:rsidSect="006C19C9">
      <w:footerReference w:type="default" r:id="rId9"/>
      <w:pgSz w:w="11907" w:h="16839" w:code="9"/>
      <w:pgMar w:top="90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67919C" w14:textId="77777777" w:rsidR="009F1007" w:rsidRDefault="009F1007">
      <w:pPr>
        <w:spacing w:after="0" w:line="240" w:lineRule="auto"/>
      </w:pPr>
      <w:r>
        <w:separator/>
      </w:r>
    </w:p>
  </w:endnote>
  <w:endnote w:type="continuationSeparator" w:id="0">
    <w:p w14:paraId="2EECAE00" w14:textId="77777777" w:rsidR="009F1007" w:rsidRDefault="009F1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05006" w14:textId="77777777" w:rsidR="006463E3" w:rsidRPr="00391FDF" w:rsidRDefault="006463E3" w:rsidP="006C19C9">
    <w:pPr>
      <w:pStyle w:val="Footer"/>
      <w:spacing w:after="0" w:line="240" w:lineRule="auto"/>
      <w:jc w:val="center"/>
      <w:rPr>
        <w:sz w:val="12"/>
        <w:szCs w:val="12"/>
      </w:rPr>
    </w:pPr>
    <w:r w:rsidRPr="00250FA3">
      <w:rPr>
        <w:b/>
        <w:sz w:val="12"/>
        <w:szCs w:val="12"/>
      </w:rPr>
      <w:fldChar w:fldCharType="begin"/>
    </w:r>
    <w:r w:rsidRPr="00250FA3">
      <w:rPr>
        <w:b/>
        <w:sz w:val="12"/>
        <w:szCs w:val="12"/>
      </w:rPr>
      <w:instrText xml:space="preserve"> PAGE </w:instrText>
    </w:r>
    <w:r w:rsidRPr="00250FA3">
      <w:rPr>
        <w:b/>
        <w:sz w:val="12"/>
        <w:szCs w:val="12"/>
      </w:rPr>
      <w:fldChar w:fldCharType="separate"/>
    </w:r>
    <w:r w:rsidR="00D629DA">
      <w:rPr>
        <w:b/>
        <w:noProof/>
        <w:sz w:val="12"/>
        <w:szCs w:val="12"/>
      </w:rPr>
      <w:t>6</w:t>
    </w:r>
    <w:r w:rsidRPr="00250FA3">
      <w:rPr>
        <w:b/>
        <w:sz w:val="12"/>
        <w:szCs w:val="12"/>
      </w:rPr>
      <w:fldChar w:fldCharType="end"/>
    </w:r>
    <w:r w:rsidRPr="00250FA3">
      <w:rPr>
        <w:sz w:val="12"/>
        <w:szCs w:val="12"/>
      </w:rPr>
      <w:t>/</w:t>
    </w:r>
    <w:r w:rsidRPr="00250FA3">
      <w:rPr>
        <w:b/>
        <w:sz w:val="12"/>
        <w:szCs w:val="12"/>
      </w:rPr>
      <w:fldChar w:fldCharType="begin"/>
    </w:r>
    <w:r w:rsidRPr="00250FA3">
      <w:rPr>
        <w:b/>
        <w:sz w:val="12"/>
        <w:szCs w:val="12"/>
      </w:rPr>
      <w:instrText xml:space="preserve"> NUMPAGES  </w:instrText>
    </w:r>
    <w:r w:rsidRPr="00250FA3">
      <w:rPr>
        <w:b/>
        <w:sz w:val="12"/>
        <w:szCs w:val="12"/>
      </w:rPr>
      <w:fldChar w:fldCharType="separate"/>
    </w:r>
    <w:r w:rsidR="00D629DA">
      <w:rPr>
        <w:b/>
        <w:noProof/>
        <w:sz w:val="12"/>
        <w:szCs w:val="12"/>
      </w:rPr>
      <w:t>6</w:t>
    </w:r>
    <w:r w:rsidRPr="00250FA3">
      <w:rPr>
        <w:b/>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6C4385" w14:textId="77777777" w:rsidR="009F1007" w:rsidRDefault="009F1007">
      <w:pPr>
        <w:spacing w:after="0" w:line="240" w:lineRule="auto"/>
      </w:pPr>
      <w:r>
        <w:separator/>
      </w:r>
    </w:p>
  </w:footnote>
  <w:footnote w:type="continuationSeparator" w:id="0">
    <w:p w14:paraId="1D6329E9" w14:textId="77777777" w:rsidR="009F1007" w:rsidRDefault="009F1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291EC89C"/>
    <w:lvl w:ilvl="0" w:tplc="A914D860">
      <w:start w:val="1"/>
      <w:numFmt w:val="bullet"/>
      <w:lvlText w:val="•"/>
      <w:lvlJc w:val="left"/>
      <w:pPr>
        <w:ind w:left="720" w:hanging="360"/>
      </w:pPr>
      <w:rPr>
        <w:b/>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6867C28"/>
    <w:multiLevelType w:val="hybridMultilevel"/>
    <w:tmpl w:val="FE464D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B127BD"/>
    <w:multiLevelType w:val="multilevel"/>
    <w:tmpl w:val="75A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4700F"/>
    <w:multiLevelType w:val="hybridMultilevel"/>
    <w:tmpl w:val="D9CC00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B1E01AC"/>
    <w:multiLevelType w:val="hybridMultilevel"/>
    <w:tmpl w:val="B23AF8BA"/>
    <w:lvl w:ilvl="0" w:tplc="D5C0E276">
      <w:start w:val="1"/>
      <w:numFmt w:val="decimal"/>
      <w:lvlText w:val="%1)"/>
      <w:lvlJc w:val="left"/>
      <w:pPr>
        <w:tabs>
          <w:tab w:val="num" w:pos="720"/>
        </w:tabs>
        <w:ind w:left="720" w:hanging="360"/>
      </w:pPr>
      <w:rPr>
        <w:rFonts w:hint="default"/>
      </w:rPr>
    </w:lvl>
    <w:lvl w:ilvl="1" w:tplc="900A57E0">
      <w:start w:val="1"/>
      <w:numFmt w:val="bullet"/>
      <w:lvlText w:val=""/>
      <w:lvlJc w:val="left"/>
      <w:pPr>
        <w:tabs>
          <w:tab w:val="num" w:pos="1440"/>
        </w:tabs>
        <w:ind w:left="1440" w:hanging="360"/>
      </w:pPr>
      <w:rPr>
        <w:rFonts w:ascii="Symbol" w:hAnsi="Symbol" w:hint="default"/>
      </w:r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9" w15:restartNumberingAfterBreak="0">
    <w:nsid w:val="1CFA6880"/>
    <w:multiLevelType w:val="multilevel"/>
    <w:tmpl w:val="8E2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10024"/>
    <w:multiLevelType w:val="multilevel"/>
    <w:tmpl w:val="4C7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51A9E"/>
    <w:multiLevelType w:val="hybridMultilevel"/>
    <w:tmpl w:val="8CB47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5E4778"/>
    <w:multiLevelType w:val="multilevel"/>
    <w:tmpl w:val="EEE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E0D7B"/>
    <w:multiLevelType w:val="hybridMultilevel"/>
    <w:tmpl w:val="61847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320C1"/>
    <w:multiLevelType w:val="hybridMultilevel"/>
    <w:tmpl w:val="6C4AE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E17F78"/>
    <w:multiLevelType w:val="hybridMultilevel"/>
    <w:tmpl w:val="F99ED0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6B0484C"/>
    <w:multiLevelType w:val="multilevel"/>
    <w:tmpl w:val="94C4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4F1E89"/>
    <w:multiLevelType w:val="hybridMultilevel"/>
    <w:tmpl w:val="C92EA342"/>
    <w:lvl w:ilvl="0" w:tplc="A98CE2C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FA72DE3"/>
    <w:multiLevelType w:val="multilevel"/>
    <w:tmpl w:val="1BF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52612"/>
    <w:multiLevelType w:val="hybridMultilevel"/>
    <w:tmpl w:val="50E24C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7827BD2"/>
    <w:multiLevelType w:val="hybridMultilevel"/>
    <w:tmpl w:val="D13C6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6C5CA4"/>
    <w:multiLevelType w:val="multilevel"/>
    <w:tmpl w:val="B6AA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394894">
    <w:abstractNumId w:val="15"/>
  </w:num>
  <w:num w:numId="2" w16cid:durableId="1605309898">
    <w:abstractNumId w:val="19"/>
  </w:num>
  <w:num w:numId="3" w16cid:durableId="1078090167">
    <w:abstractNumId w:val="7"/>
  </w:num>
  <w:num w:numId="4" w16cid:durableId="408355207">
    <w:abstractNumId w:val="8"/>
  </w:num>
  <w:num w:numId="5" w16cid:durableId="270161904">
    <w:abstractNumId w:val="12"/>
  </w:num>
  <w:num w:numId="6" w16cid:durableId="123499262">
    <w:abstractNumId w:val="6"/>
  </w:num>
  <w:num w:numId="7" w16cid:durableId="409428818">
    <w:abstractNumId w:val="10"/>
  </w:num>
  <w:num w:numId="8" w16cid:durableId="1909226453">
    <w:abstractNumId w:val="9"/>
  </w:num>
  <w:num w:numId="9" w16cid:durableId="1490487335">
    <w:abstractNumId w:val="18"/>
  </w:num>
  <w:num w:numId="10" w16cid:durableId="1138374379">
    <w:abstractNumId w:val="0"/>
  </w:num>
  <w:num w:numId="11" w16cid:durableId="1290354574">
    <w:abstractNumId w:val="1"/>
  </w:num>
  <w:num w:numId="12" w16cid:durableId="1158959389">
    <w:abstractNumId w:val="2"/>
  </w:num>
  <w:num w:numId="13" w16cid:durableId="1994799597">
    <w:abstractNumId w:val="3"/>
  </w:num>
  <w:num w:numId="14" w16cid:durableId="1792941740">
    <w:abstractNumId w:val="4"/>
  </w:num>
  <w:num w:numId="15" w16cid:durableId="115873201">
    <w:abstractNumId w:val="21"/>
  </w:num>
  <w:num w:numId="16" w16cid:durableId="575552482">
    <w:abstractNumId w:val="16"/>
  </w:num>
  <w:num w:numId="17" w16cid:durableId="2099523976">
    <w:abstractNumId w:val="20"/>
  </w:num>
  <w:num w:numId="18" w16cid:durableId="1580018407">
    <w:abstractNumId w:val="11"/>
  </w:num>
  <w:num w:numId="19" w16cid:durableId="1539925582">
    <w:abstractNumId w:val="14"/>
  </w:num>
  <w:num w:numId="20" w16cid:durableId="12732215">
    <w:abstractNumId w:val="17"/>
  </w:num>
  <w:num w:numId="21" w16cid:durableId="788088552">
    <w:abstractNumId w:val="13"/>
  </w:num>
  <w:num w:numId="22" w16cid:durableId="54448315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F94"/>
    <w:rsid w:val="00022052"/>
    <w:rsid w:val="000448BF"/>
    <w:rsid w:val="0005023E"/>
    <w:rsid w:val="0005136B"/>
    <w:rsid w:val="0008503C"/>
    <w:rsid w:val="000C6865"/>
    <w:rsid w:val="000D6E59"/>
    <w:rsid w:val="000E6355"/>
    <w:rsid w:val="00105507"/>
    <w:rsid w:val="001447C1"/>
    <w:rsid w:val="00191681"/>
    <w:rsid w:val="001D3896"/>
    <w:rsid w:val="00206CB5"/>
    <w:rsid w:val="002150DE"/>
    <w:rsid w:val="002575E9"/>
    <w:rsid w:val="00274FB8"/>
    <w:rsid w:val="002B68A5"/>
    <w:rsid w:val="002C08C6"/>
    <w:rsid w:val="002D42FD"/>
    <w:rsid w:val="002F3861"/>
    <w:rsid w:val="003244C6"/>
    <w:rsid w:val="00355EAF"/>
    <w:rsid w:val="00357F94"/>
    <w:rsid w:val="003B53AE"/>
    <w:rsid w:val="003E0406"/>
    <w:rsid w:val="003E434B"/>
    <w:rsid w:val="003F4893"/>
    <w:rsid w:val="00427D29"/>
    <w:rsid w:val="00480079"/>
    <w:rsid w:val="005278F0"/>
    <w:rsid w:val="005E3E6A"/>
    <w:rsid w:val="005E52A4"/>
    <w:rsid w:val="005E7FCE"/>
    <w:rsid w:val="005F4683"/>
    <w:rsid w:val="006463E3"/>
    <w:rsid w:val="006B3637"/>
    <w:rsid w:val="006C19C9"/>
    <w:rsid w:val="006D4DB2"/>
    <w:rsid w:val="006E216F"/>
    <w:rsid w:val="007518F5"/>
    <w:rsid w:val="007601EE"/>
    <w:rsid w:val="007C14A6"/>
    <w:rsid w:val="00812595"/>
    <w:rsid w:val="00846DB4"/>
    <w:rsid w:val="008A0698"/>
    <w:rsid w:val="0090354C"/>
    <w:rsid w:val="009C40BC"/>
    <w:rsid w:val="009C59ED"/>
    <w:rsid w:val="009E6FE2"/>
    <w:rsid w:val="009F1007"/>
    <w:rsid w:val="009F4476"/>
    <w:rsid w:val="00A20C46"/>
    <w:rsid w:val="00A70A6E"/>
    <w:rsid w:val="00AF361D"/>
    <w:rsid w:val="00B21BDA"/>
    <w:rsid w:val="00B44F05"/>
    <w:rsid w:val="00B53B40"/>
    <w:rsid w:val="00BD0AEE"/>
    <w:rsid w:val="00C2029E"/>
    <w:rsid w:val="00C77C23"/>
    <w:rsid w:val="00C93FE6"/>
    <w:rsid w:val="00CC3945"/>
    <w:rsid w:val="00CF0943"/>
    <w:rsid w:val="00D13E8E"/>
    <w:rsid w:val="00D535B0"/>
    <w:rsid w:val="00D629DA"/>
    <w:rsid w:val="00E045FF"/>
    <w:rsid w:val="00E10C47"/>
    <w:rsid w:val="00E40F6D"/>
    <w:rsid w:val="00E5064E"/>
    <w:rsid w:val="00E50664"/>
    <w:rsid w:val="00E65939"/>
    <w:rsid w:val="00E76384"/>
    <w:rsid w:val="00E92FAF"/>
    <w:rsid w:val="00E95323"/>
    <w:rsid w:val="00EC008A"/>
    <w:rsid w:val="00F0250A"/>
    <w:rsid w:val="00F07CDC"/>
    <w:rsid w:val="00F35418"/>
    <w:rsid w:val="00FA4751"/>
    <w:rsid w:val="00FC7E2D"/>
    <w:rsid w:val="00FF5709"/>
    <w:rsid w:val="00FF61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ABC7E"/>
  <w14:defaultImageDpi w14:val="300"/>
  <w15:docId w15:val="{DADD16FA-BBFD-D54E-A19A-D6BC53C0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3B"/>
    <w:pPr>
      <w:spacing w:after="200" w:line="276" w:lineRule="auto"/>
    </w:pPr>
    <w:rPr>
      <w:rFonts w:ascii="Calibri" w:eastAsia="Times New Roman"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F613B"/>
    <w:rPr>
      <w:color w:val="0000FF"/>
      <w:u w:val="single"/>
    </w:rPr>
  </w:style>
  <w:style w:type="paragraph" w:styleId="Footer">
    <w:name w:val="footer"/>
    <w:basedOn w:val="Normal"/>
    <w:link w:val="FooterChar"/>
    <w:uiPriority w:val="99"/>
    <w:rsid w:val="00FF613B"/>
    <w:pPr>
      <w:tabs>
        <w:tab w:val="center" w:pos="4680"/>
        <w:tab w:val="right" w:pos="9360"/>
      </w:tabs>
    </w:pPr>
  </w:style>
  <w:style w:type="character" w:customStyle="1" w:styleId="FooterChar">
    <w:name w:val="Footer Char"/>
    <w:basedOn w:val="DefaultParagraphFont"/>
    <w:link w:val="Footer"/>
    <w:uiPriority w:val="99"/>
    <w:rsid w:val="00FF613B"/>
    <w:rPr>
      <w:rFonts w:ascii="Calibri" w:eastAsia="Times New Roman" w:hAnsi="Calibri" w:cs="Times New Roman"/>
      <w:sz w:val="22"/>
      <w:szCs w:val="22"/>
    </w:rPr>
  </w:style>
  <w:style w:type="paragraph" w:styleId="HTMLPreformatted">
    <w:name w:val="HTML Preformatted"/>
    <w:basedOn w:val="Normal"/>
    <w:link w:val="HTMLPreformattedChar"/>
    <w:uiPriority w:val="99"/>
    <w:unhideWhenUsed/>
    <w:rsid w:val="00FF6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F613B"/>
    <w:rPr>
      <w:rFonts w:ascii="Courier New" w:eastAsia="Times New Roman" w:hAnsi="Courier New" w:cs="Courier New"/>
      <w:sz w:val="20"/>
      <w:szCs w:val="20"/>
    </w:rPr>
  </w:style>
  <w:style w:type="paragraph" w:styleId="ListParagraph">
    <w:name w:val="List Paragraph"/>
    <w:basedOn w:val="Normal"/>
    <w:uiPriority w:val="34"/>
    <w:qFormat/>
    <w:rsid w:val="006C19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18426">
      <w:bodyDiv w:val="1"/>
      <w:marLeft w:val="0"/>
      <w:marRight w:val="0"/>
      <w:marTop w:val="0"/>
      <w:marBottom w:val="0"/>
      <w:divBdr>
        <w:top w:val="none" w:sz="0" w:space="0" w:color="auto"/>
        <w:left w:val="none" w:sz="0" w:space="0" w:color="auto"/>
        <w:bottom w:val="none" w:sz="0" w:space="0" w:color="auto"/>
        <w:right w:val="none" w:sz="0" w:space="0" w:color="auto"/>
      </w:divBdr>
    </w:div>
    <w:div w:id="43022399">
      <w:bodyDiv w:val="1"/>
      <w:marLeft w:val="0"/>
      <w:marRight w:val="0"/>
      <w:marTop w:val="0"/>
      <w:marBottom w:val="0"/>
      <w:divBdr>
        <w:top w:val="none" w:sz="0" w:space="0" w:color="auto"/>
        <w:left w:val="none" w:sz="0" w:space="0" w:color="auto"/>
        <w:bottom w:val="none" w:sz="0" w:space="0" w:color="auto"/>
        <w:right w:val="none" w:sz="0" w:space="0" w:color="auto"/>
      </w:divBdr>
    </w:div>
    <w:div w:id="174225957">
      <w:bodyDiv w:val="1"/>
      <w:marLeft w:val="0"/>
      <w:marRight w:val="0"/>
      <w:marTop w:val="0"/>
      <w:marBottom w:val="0"/>
      <w:divBdr>
        <w:top w:val="none" w:sz="0" w:space="0" w:color="auto"/>
        <w:left w:val="none" w:sz="0" w:space="0" w:color="auto"/>
        <w:bottom w:val="none" w:sz="0" w:space="0" w:color="auto"/>
        <w:right w:val="none" w:sz="0" w:space="0" w:color="auto"/>
      </w:divBdr>
    </w:div>
    <w:div w:id="600839426">
      <w:bodyDiv w:val="1"/>
      <w:marLeft w:val="0"/>
      <w:marRight w:val="0"/>
      <w:marTop w:val="0"/>
      <w:marBottom w:val="0"/>
      <w:divBdr>
        <w:top w:val="none" w:sz="0" w:space="0" w:color="auto"/>
        <w:left w:val="none" w:sz="0" w:space="0" w:color="auto"/>
        <w:bottom w:val="none" w:sz="0" w:space="0" w:color="auto"/>
        <w:right w:val="none" w:sz="0" w:space="0" w:color="auto"/>
      </w:divBdr>
    </w:div>
    <w:div w:id="731120908">
      <w:bodyDiv w:val="1"/>
      <w:marLeft w:val="0"/>
      <w:marRight w:val="0"/>
      <w:marTop w:val="0"/>
      <w:marBottom w:val="0"/>
      <w:divBdr>
        <w:top w:val="none" w:sz="0" w:space="0" w:color="auto"/>
        <w:left w:val="none" w:sz="0" w:space="0" w:color="auto"/>
        <w:bottom w:val="none" w:sz="0" w:space="0" w:color="auto"/>
        <w:right w:val="none" w:sz="0" w:space="0" w:color="auto"/>
      </w:divBdr>
    </w:div>
    <w:div w:id="974871556">
      <w:bodyDiv w:val="1"/>
      <w:marLeft w:val="0"/>
      <w:marRight w:val="0"/>
      <w:marTop w:val="0"/>
      <w:marBottom w:val="0"/>
      <w:divBdr>
        <w:top w:val="none" w:sz="0" w:space="0" w:color="auto"/>
        <w:left w:val="none" w:sz="0" w:space="0" w:color="auto"/>
        <w:bottom w:val="none" w:sz="0" w:space="0" w:color="auto"/>
        <w:right w:val="none" w:sz="0" w:space="0" w:color="auto"/>
      </w:divBdr>
    </w:div>
    <w:div w:id="991524960">
      <w:bodyDiv w:val="1"/>
      <w:marLeft w:val="0"/>
      <w:marRight w:val="0"/>
      <w:marTop w:val="0"/>
      <w:marBottom w:val="0"/>
      <w:divBdr>
        <w:top w:val="none" w:sz="0" w:space="0" w:color="auto"/>
        <w:left w:val="none" w:sz="0" w:space="0" w:color="auto"/>
        <w:bottom w:val="none" w:sz="0" w:space="0" w:color="auto"/>
        <w:right w:val="none" w:sz="0" w:space="0" w:color="auto"/>
      </w:divBdr>
    </w:div>
    <w:div w:id="1065644733">
      <w:bodyDiv w:val="1"/>
      <w:marLeft w:val="0"/>
      <w:marRight w:val="0"/>
      <w:marTop w:val="0"/>
      <w:marBottom w:val="0"/>
      <w:divBdr>
        <w:top w:val="none" w:sz="0" w:space="0" w:color="auto"/>
        <w:left w:val="none" w:sz="0" w:space="0" w:color="auto"/>
        <w:bottom w:val="none" w:sz="0" w:space="0" w:color="auto"/>
        <w:right w:val="none" w:sz="0" w:space="0" w:color="auto"/>
      </w:divBdr>
    </w:div>
    <w:div w:id="1301034805">
      <w:bodyDiv w:val="1"/>
      <w:marLeft w:val="0"/>
      <w:marRight w:val="0"/>
      <w:marTop w:val="0"/>
      <w:marBottom w:val="0"/>
      <w:divBdr>
        <w:top w:val="none" w:sz="0" w:space="0" w:color="auto"/>
        <w:left w:val="none" w:sz="0" w:space="0" w:color="auto"/>
        <w:bottom w:val="none" w:sz="0" w:space="0" w:color="auto"/>
        <w:right w:val="none" w:sz="0" w:space="0" w:color="auto"/>
      </w:divBdr>
    </w:div>
    <w:div w:id="1332219617">
      <w:bodyDiv w:val="1"/>
      <w:marLeft w:val="0"/>
      <w:marRight w:val="0"/>
      <w:marTop w:val="0"/>
      <w:marBottom w:val="0"/>
      <w:divBdr>
        <w:top w:val="none" w:sz="0" w:space="0" w:color="auto"/>
        <w:left w:val="none" w:sz="0" w:space="0" w:color="auto"/>
        <w:bottom w:val="none" w:sz="0" w:space="0" w:color="auto"/>
        <w:right w:val="none" w:sz="0" w:space="0" w:color="auto"/>
      </w:divBdr>
    </w:div>
    <w:div w:id="1362783509">
      <w:bodyDiv w:val="1"/>
      <w:marLeft w:val="0"/>
      <w:marRight w:val="0"/>
      <w:marTop w:val="0"/>
      <w:marBottom w:val="0"/>
      <w:divBdr>
        <w:top w:val="none" w:sz="0" w:space="0" w:color="auto"/>
        <w:left w:val="none" w:sz="0" w:space="0" w:color="auto"/>
        <w:bottom w:val="none" w:sz="0" w:space="0" w:color="auto"/>
        <w:right w:val="none" w:sz="0" w:space="0" w:color="auto"/>
      </w:divBdr>
    </w:div>
    <w:div w:id="1474524086">
      <w:bodyDiv w:val="1"/>
      <w:marLeft w:val="0"/>
      <w:marRight w:val="0"/>
      <w:marTop w:val="0"/>
      <w:marBottom w:val="0"/>
      <w:divBdr>
        <w:top w:val="none" w:sz="0" w:space="0" w:color="auto"/>
        <w:left w:val="none" w:sz="0" w:space="0" w:color="auto"/>
        <w:bottom w:val="none" w:sz="0" w:space="0" w:color="auto"/>
        <w:right w:val="none" w:sz="0" w:space="0" w:color="auto"/>
      </w:divBdr>
    </w:div>
    <w:div w:id="1942493989">
      <w:bodyDiv w:val="1"/>
      <w:marLeft w:val="0"/>
      <w:marRight w:val="0"/>
      <w:marTop w:val="0"/>
      <w:marBottom w:val="0"/>
      <w:divBdr>
        <w:top w:val="none" w:sz="0" w:space="0" w:color="auto"/>
        <w:left w:val="none" w:sz="0" w:space="0" w:color="auto"/>
        <w:bottom w:val="none" w:sz="0" w:space="0" w:color="auto"/>
        <w:right w:val="none" w:sz="0" w:space="0" w:color="auto"/>
      </w:divBdr>
    </w:div>
    <w:div w:id="2068450241">
      <w:bodyDiv w:val="1"/>
      <w:marLeft w:val="0"/>
      <w:marRight w:val="0"/>
      <w:marTop w:val="0"/>
      <w:marBottom w:val="0"/>
      <w:divBdr>
        <w:top w:val="none" w:sz="0" w:space="0" w:color="auto"/>
        <w:left w:val="none" w:sz="0" w:space="0" w:color="auto"/>
        <w:bottom w:val="none" w:sz="0" w:space="0" w:color="auto"/>
        <w:right w:val="none" w:sz="0" w:space="0" w:color="auto"/>
      </w:divBdr>
    </w:div>
    <w:div w:id="21470477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rnpython.org/" TargetMode="External"/><Relationship Id="rId3" Type="http://schemas.openxmlformats.org/officeDocument/2006/relationships/settings" Target="settings.xml"/><Relationship Id="rId7" Type="http://schemas.openxmlformats.org/officeDocument/2006/relationships/hyperlink" Target="http://szeliski.org/B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1572</Words>
  <Characters>8966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Alexe</dc:creator>
  <cp:keywords/>
  <dc:description/>
  <cp:lastModifiedBy>Bogdan Alexe</cp:lastModifiedBy>
  <cp:revision>3</cp:revision>
  <cp:lastPrinted>2026-10-07T12:23:00Z</cp:lastPrinted>
  <dcterms:created xsi:type="dcterms:W3CDTF">2026-10-07T12:23:00Z</dcterms:created>
  <dcterms:modified xsi:type="dcterms:W3CDTF">2026-10-07T12:24:00Z</dcterms:modified>
</cp:coreProperties>
</file>